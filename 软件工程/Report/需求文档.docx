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BE7DE" w14:textId="77777777" w:rsidR="004E7F58" w:rsidRDefault="004E7F58" w:rsidP="004E7F58">
      <w:pPr>
        <w:jc w:val="center"/>
      </w:pPr>
      <w:bookmarkStart w:id="0" w:name="_Toc127799062"/>
      <w:r w:rsidRPr="008F4C0F">
        <w:rPr>
          <w:noProof/>
        </w:rPr>
        <w:drawing>
          <wp:inline distT="0" distB="0" distL="0" distR="0" wp14:anchorId="76B47D2A" wp14:editId="0532BB35">
            <wp:extent cx="1816100" cy="1371600"/>
            <wp:effectExtent l="0" t="0" r="1270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61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B2390" w14:textId="67D16D2F" w:rsidR="004E7F58" w:rsidRDefault="004E7F58" w:rsidP="004E7F58">
      <w:r>
        <w:rPr>
          <w:noProof/>
        </w:rPr>
        <w:pict w14:anchorId="15EE08B9">
          <v:shapetype id="_x0000_t202" coordsize="21600,21600" o:spt="202" path="m,l,21600r21600,l21600,xe">
            <v:stroke joinstyle="miter"/>
            <v:path gradientshapeok="t" o:connecttype="rect"/>
          </v:shapetype>
          <v:shape id="文本框 1" o:spid="_x0000_s2051" type="#_x0000_t202" style="position:absolute;left:0;text-align:left;margin-left:0;margin-top:7.4pt;width:369pt;height:99.8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" filled="f" stroked="f">
            <v:textbox>
              <w:txbxContent>
                <w:p w14:paraId="61332D37" w14:textId="77777777" w:rsidR="004E7F58" w:rsidRPr="0025469C" w:rsidRDefault="004E7F58" w:rsidP="004E7F58">
                  <w:pPr>
                    <w:ind w:left="840" w:firstLineChars="74" w:firstLine="416"/>
                    <w:rPr>
                      <w:rFonts w:eastAsia="黑体"/>
                      <w:b/>
                      <w:sz w:val="56"/>
                      <w:szCs w:val="72"/>
                    </w:rPr>
                  </w:pPr>
                  <w:r>
                    <w:rPr>
                      <w:rFonts w:eastAsia="黑体" w:hint="eastAsia"/>
                      <w:b/>
                      <w:sz w:val="56"/>
                      <w:szCs w:val="72"/>
                    </w:rPr>
                    <w:t>软件工程</w:t>
                  </w:r>
                  <w:r>
                    <w:rPr>
                      <w:rFonts w:eastAsia="黑体"/>
                      <w:b/>
                      <w:sz w:val="56"/>
                      <w:szCs w:val="72"/>
                    </w:rPr>
                    <w:t>测试</w:t>
                  </w:r>
                  <w:r>
                    <w:rPr>
                      <w:rFonts w:eastAsia="黑体" w:hint="eastAsia"/>
                      <w:b/>
                      <w:sz w:val="56"/>
                      <w:szCs w:val="72"/>
                    </w:rPr>
                    <w:t>设计报告</w:t>
                  </w:r>
                </w:p>
              </w:txbxContent>
            </v:textbox>
            <w10:wrap type="through" anchorx="margin"/>
          </v:shape>
        </w:pict>
      </w:r>
    </w:p>
    <w:p w14:paraId="08902515" w14:textId="77777777" w:rsidR="004E7F58" w:rsidRPr="0025469C" w:rsidRDefault="004E7F58" w:rsidP="004E7F58"/>
    <w:p w14:paraId="1CEB3AF9" w14:textId="77777777" w:rsidR="004E7F58" w:rsidRDefault="004E7F58" w:rsidP="004E7F58"/>
    <w:p w14:paraId="0742199C" w14:textId="77777777" w:rsidR="004E7F58" w:rsidRDefault="004E7F58" w:rsidP="004E7F58"/>
    <w:p w14:paraId="0DDD1D2A" w14:textId="51A58910" w:rsidR="004E7F58" w:rsidRPr="0025469C" w:rsidRDefault="004E7F58" w:rsidP="004E7F58">
      <w:r>
        <w:rPr>
          <w:noProof/>
        </w:rPr>
        <w:pict w14:anchorId="466CA93E">
          <v:shape id="文本框 22" o:spid="_x0000_s2050" type="#_x0000_t202" style="position:absolute;left:0;text-align:left;margin-left:4.2pt;margin-top:23.5pt;width:413.15pt;height:492.0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" filled="f" stroked="f">
            <v:textbox>
              <w:txbxContent>
                <w:p w14:paraId="40A3EE95" w14:textId="77777777" w:rsidR="004E7F58" w:rsidRDefault="004E7F58" w:rsidP="004E7F58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r>
                    <w:rPr>
                      <w:sz w:val="32"/>
                    </w:rPr>
                    <w:t>课程名称：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>软件工程</w:t>
                  </w:r>
                  <w:r>
                    <w:rPr>
                      <w:rFonts w:hint="eastAsia"/>
                      <w:sz w:val="32"/>
                      <w:u w:val="single"/>
                    </w:rPr>
                    <w:t>与实践</w:t>
                  </w:r>
                  <w:r>
                    <w:rPr>
                      <w:sz w:val="32"/>
                      <w:u w:val="single"/>
                    </w:rPr>
                    <w:t xml:space="preserve">      </w:t>
                  </w:r>
                  <w:r>
                    <w:rPr>
                      <w:sz w:val="32"/>
                      <w:u w:val="single"/>
                    </w:rPr>
                    <w:tab/>
                    <w:t xml:space="preserve">     </w:t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6C049222" w14:textId="77777777" w:rsidR="004E7F58" w:rsidRDefault="004E7F58" w:rsidP="004E7F58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r>
                    <w:rPr>
                      <w:sz w:val="32"/>
                    </w:rPr>
                    <w:t>所在系别：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>信息</w:t>
                  </w:r>
                  <w:r>
                    <w:rPr>
                      <w:rFonts w:hint="eastAsia"/>
                      <w:sz w:val="32"/>
                      <w:u w:val="single"/>
                    </w:rPr>
                    <w:t>与软件工程学院</w:t>
                  </w:r>
                  <w:r>
                    <w:rPr>
                      <w:sz w:val="32"/>
                      <w:u w:val="single"/>
                    </w:rPr>
                    <w:tab/>
                    <w:t xml:space="preserve">  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0667118D" w14:textId="77777777" w:rsidR="004E7F58" w:rsidRDefault="004E7F58" w:rsidP="004E7F58">
                  <w:pPr>
                    <w:spacing w:line="1000" w:lineRule="exact"/>
                    <w:ind w:firstLineChars="147" w:firstLine="470"/>
                    <w:rPr>
                      <w:sz w:val="32"/>
                    </w:rPr>
                  </w:pPr>
                  <w:r>
                    <w:rPr>
                      <w:rFonts w:hint="eastAsia"/>
                      <w:sz w:val="32"/>
                    </w:rPr>
                    <w:t>学</w:t>
                  </w:r>
                  <w:r>
                    <w:rPr>
                      <w:rFonts w:hint="eastAsia"/>
                      <w:sz w:val="32"/>
                    </w:rPr>
                    <w:t xml:space="preserve">    </w:t>
                  </w:r>
                  <w:r>
                    <w:rPr>
                      <w:rFonts w:hint="eastAsia"/>
                      <w:sz w:val="32"/>
                    </w:rPr>
                    <w:t>期：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  <w:t>2022-2</w:t>
                  </w:r>
                  <w:r>
                    <w:rPr>
                      <w:sz w:val="32"/>
                      <w:u w:val="single"/>
                    </w:rPr>
                    <w:tab/>
                    <w:t xml:space="preserve">           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3B18F09E" w14:textId="77777777" w:rsidR="004E7F58" w:rsidRPr="004D172C" w:rsidRDefault="004E7F58" w:rsidP="004E7F58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r w:rsidRPr="004D172C">
                    <w:rPr>
                      <w:rFonts w:hint="eastAsia"/>
                      <w:sz w:val="32"/>
                    </w:rPr>
                    <w:t>课题</w:t>
                  </w:r>
                  <w:r>
                    <w:rPr>
                      <w:rFonts w:hint="eastAsia"/>
                      <w:sz w:val="32"/>
                    </w:rPr>
                    <w:t>名称</w:t>
                  </w:r>
                  <w:r w:rsidRPr="004D172C">
                    <w:rPr>
                      <w:rFonts w:hint="eastAsia"/>
                      <w:sz w:val="32"/>
                    </w:rPr>
                    <w:t>：</w:t>
                  </w:r>
                  <w:r>
                    <w:rPr>
                      <w:sz w:val="32"/>
                      <w:u w:val="single"/>
                    </w:rPr>
                    <w:tab/>
                    <w:t xml:space="preserve"> </w:t>
                  </w:r>
                  <w:r>
                    <w:rPr>
                      <w:rFonts w:hint="eastAsia"/>
                      <w:sz w:val="32"/>
                      <w:u w:val="single"/>
                    </w:rPr>
                    <w:t xml:space="preserve"> </w:t>
                  </w:r>
                  <w:r>
                    <w:rPr>
                      <w:rFonts w:hint="eastAsia"/>
                      <w:sz w:val="32"/>
                      <w:u w:val="single"/>
                    </w:rPr>
                    <w:t>“</w:t>
                  </w:r>
                  <w:r>
                    <w:rPr>
                      <w:sz w:val="32"/>
                      <w:u w:val="single"/>
                    </w:rPr>
                    <w:t>智帐</w:t>
                  </w:r>
                  <w:r>
                    <w:rPr>
                      <w:rFonts w:hint="eastAsia"/>
                      <w:sz w:val="32"/>
                      <w:u w:val="single"/>
                    </w:rPr>
                    <w:t>”记账软件</w:t>
                  </w:r>
                  <w:r>
                    <w:rPr>
                      <w:sz w:val="32"/>
                      <w:u w:val="single"/>
                    </w:rPr>
                    <w:tab/>
                    <w:t xml:space="preserve">          </w:t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46D39F2F" w14:textId="77777777" w:rsidR="004E7F58" w:rsidRDefault="004E7F58" w:rsidP="004E7F58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  <w:r w:rsidRPr="004D172C">
                    <w:rPr>
                      <w:rFonts w:hint="eastAsia"/>
                      <w:sz w:val="32"/>
                    </w:rPr>
                    <w:t>指导教师：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  <w:t xml:space="preserve"> </w:t>
                  </w:r>
                  <w:r>
                    <w:rPr>
                      <w:sz w:val="32"/>
                      <w:u w:val="single"/>
                    </w:rPr>
                    <w:t>邱元杰</w:t>
                  </w:r>
                  <w:r>
                    <w:rPr>
                      <w:sz w:val="32"/>
                      <w:u w:val="single"/>
                    </w:rPr>
                    <w:tab/>
                    <w:t xml:space="preserve">           </w:t>
                  </w:r>
                  <w:r>
                    <w:rPr>
                      <w:sz w:val="32"/>
                      <w:u w:val="single"/>
                    </w:rPr>
                    <w:tab/>
                  </w:r>
                  <w:r>
                    <w:rPr>
                      <w:sz w:val="32"/>
                      <w:u w:val="single"/>
                    </w:rPr>
                    <w:tab/>
                  </w:r>
                </w:p>
                <w:p w14:paraId="3F8EBA59" w14:textId="77777777" w:rsidR="004E7F58" w:rsidRPr="00FF3851" w:rsidRDefault="004E7F58" w:rsidP="004E7F58">
                  <w:pPr>
                    <w:spacing w:line="1000" w:lineRule="exact"/>
                    <w:ind w:firstLineChars="147" w:firstLine="470"/>
                    <w:rPr>
                      <w:sz w:val="32"/>
                    </w:rPr>
                  </w:pPr>
                  <w:r w:rsidRPr="00FF3851">
                    <w:rPr>
                      <w:sz w:val="32"/>
                    </w:rPr>
                    <w:t>学生信息</w:t>
                  </w:r>
                  <w:r w:rsidRPr="00FF3851">
                    <w:rPr>
                      <w:rFonts w:hint="eastAsia"/>
                      <w:sz w:val="32"/>
                    </w:rPr>
                    <w:t>：</w:t>
                  </w:r>
                </w:p>
                <w:tbl>
                  <w:tblPr>
                    <w:tblW w:w="7938" w:type="dxa"/>
                    <w:tblInd w:w="-5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Look w:val="0000" w:firstRow="0" w:lastRow="0" w:firstColumn="0" w:lastColumn="0" w:noHBand="0" w:noVBand="0"/>
                  </w:tblPr>
                  <w:tblGrid>
                    <w:gridCol w:w="1843"/>
                    <w:gridCol w:w="3260"/>
                    <w:gridCol w:w="2835"/>
                  </w:tblGrid>
                  <w:tr w:rsidR="004E7F58" w14:paraId="2A297F83" w14:textId="77777777" w:rsidTr="009A15E8">
                    <w:trPr>
                      <w:trHeight w:val="388"/>
                    </w:trPr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18FADDD" w14:textId="77777777" w:rsidR="004E7F58" w:rsidRPr="00AF7D98" w:rsidRDefault="004E7F58" w:rsidP="00E92574">
                        <w:pPr>
                          <w:jc w:val="center"/>
                          <w:rPr>
                            <w:rFonts w:ascii="Calibri" w:hAnsi="Calibri"/>
                            <w:color w:val="000000"/>
                          </w:rPr>
                        </w:pPr>
                        <w:r w:rsidRPr="00AF7D98">
                          <w:rPr>
                            <w:rFonts w:ascii="宋体" w:hAnsi="宋体" w:cs="宋体" w:hint="eastAsia"/>
                            <w:color w:val="000000"/>
                          </w:rPr>
                          <w:t>序号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600DE6B4" w14:textId="77777777" w:rsidR="004E7F58" w:rsidRPr="00AF7D98" w:rsidRDefault="004E7F58" w:rsidP="00E92574">
                        <w:pPr>
                          <w:jc w:val="center"/>
                          <w:rPr>
                            <w:rFonts w:ascii="Calibri" w:hAnsi="Calibri"/>
                            <w:color w:val="00000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</w:rPr>
                          <w:t>学号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1058650E" w14:textId="77777777" w:rsidR="004E7F58" w:rsidRPr="00AF7D98" w:rsidRDefault="004E7F58" w:rsidP="00E92574">
                        <w:pPr>
                          <w:jc w:val="center"/>
                          <w:rPr>
                            <w:rFonts w:ascii="Calibri" w:hAnsi="Calibri"/>
                            <w:color w:val="000000"/>
                          </w:rPr>
                        </w:pPr>
                        <w:r>
                          <w:rPr>
                            <w:rFonts w:ascii="Calibri" w:hAnsi="Calibri"/>
                            <w:color w:val="000000"/>
                          </w:rPr>
                          <w:t>姓名</w:t>
                        </w:r>
                      </w:p>
                    </w:tc>
                  </w:tr>
                  <w:tr w:rsidR="004E7F58" w14:paraId="640EA0DA" w14:textId="77777777" w:rsidTr="009A15E8">
                    <w:trPr>
                      <w:trHeight w:val="551"/>
                    </w:trPr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150D8BA0" w14:textId="77777777" w:rsidR="004E7F58" w:rsidRDefault="004E7F58" w:rsidP="00E92574">
                        <w:pPr>
                          <w:jc w:val="center"/>
                          <w:rPr>
                            <w:rFonts w:ascii="宋体" w:hAnsi="宋体" w:cs="宋体"/>
                            <w:color w:val="000000"/>
                          </w:rPr>
                        </w:pPr>
                        <w:r>
                          <w:rPr>
                            <w:rFonts w:ascii="宋体" w:hAnsi="宋体" w:cs="宋体"/>
                            <w:color w:val="000000"/>
                          </w:rPr>
                          <w:t>1</w:t>
                        </w:r>
                        <w:r>
                          <w:rPr>
                            <w:rFonts w:ascii="宋体" w:hAnsi="宋体" w:cs="宋体" w:hint="eastAsia"/>
                            <w:color w:val="000000"/>
                          </w:rPr>
                          <w:t>（</w:t>
                        </w:r>
                        <w:r>
                          <w:rPr>
                            <w:rFonts w:ascii="宋体" w:hAnsi="宋体" w:cs="宋体"/>
                            <w:color w:val="000000"/>
                          </w:rPr>
                          <w:t>组长）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43B23418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2</w:t>
                        </w:r>
                        <w:r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  <w:t>021090920004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68554B0" w14:textId="77777777" w:rsidR="004E7F58" w:rsidRDefault="004E7F58" w:rsidP="005639A4">
                        <w:pPr>
                          <w:widowControl/>
                          <w:spacing w:before="30" w:after="30"/>
                          <w:ind w:firstLineChars="550" w:firstLine="1155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詹锐艺</w:t>
                        </w:r>
                      </w:p>
                    </w:tc>
                  </w:tr>
                  <w:tr w:rsidR="004E7F58" w14:paraId="049392E2" w14:textId="77777777" w:rsidTr="009A15E8">
                    <w:trPr>
                      <w:trHeight w:val="559"/>
                    </w:trPr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03DBEE3" w14:textId="77777777" w:rsidR="004E7F58" w:rsidRDefault="004E7F58" w:rsidP="00E92574">
                        <w:pPr>
                          <w:jc w:val="center"/>
                          <w:rPr>
                            <w:rFonts w:ascii="宋体" w:hAnsi="宋体" w:cs="宋体"/>
                            <w:color w:val="000000"/>
                          </w:rPr>
                        </w:pPr>
                        <w:r>
                          <w:rPr>
                            <w:rFonts w:ascii="宋体" w:hAnsi="宋体" w:cs="宋体"/>
                            <w:color w:val="000000"/>
                          </w:rPr>
                          <w:t>2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7BD0CF52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2</w:t>
                        </w:r>
                        <w:r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  <w:t>021090920010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14AE7A39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  <w:t>段凯鑫</w:t>
                        </w:r>
                      </w:p>
                    </w:tc>
                  </w:tr>
                  <w:tr w:rsidR="004E7F58" w14:paraId="2FCE375B" w14:textId="77777777" w:rsidTr="009A15E8">
                    <w:trPr>
                      <w:trHeight w:val="553"/>
                    </w:trPr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C76A818" w14:textId="77777777" w:rsidR="004E7F58" w:rsidRDefault="004E7F58" w:rsidP="00E92574">
                        <w:pPr>
                          <w:jc w:val="center"/>
                          <w:rPr>
                            <w:rFonts w:ascii="宋体" w:hAnsi="宋体" w:cs="宋体"/>
                            <w:color w:val="000000"/>
                          </w:rPr>
                        </w:pPr>
                        <w:r>
                          <w:rPr>
                            <w:rFonts w:ascii="宋体" w:hAnsi="宋体" w:cs="宋体"/>
                            <w:color w:val="000000"/>
                          </w:rPr>
                          <w:t>3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5F1B58D7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2</w:t>
                        </w:r>
                        <w:r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  <w:t>021090906004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372C0BD2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周骞</w:t>
                        </w:r>
                      </w:p>
                    </w:tc>
                  </w:tr>
                  <w:tr w:rsidR="004E7F58" w14:paraId="0EE76AB5" w14:textId="77777777" w:rsidTr="009A15E8">
                    <w:trPr>
                      <w:trHeight w:val="561"/>
                    </w:trPr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152E5D27" w14:textId="77777777" w:rsidR="004E7F58" w:rsidRDefault="004E7F58" w:rsidP="00E92574">
                        <w:pPr>
                          <w:jc w:val="center"/>
                          <w:rPr>
                            <w:rFonts w:ascii="宋体" w:hAnsi="宋体" w:cs="宋体"/>
                            <w:color w:val="000000"/>
                          </w:rPr>
                        </w:pPr>
                        <w:r>
                          <w:rPr>
                            <w:rFonts w:ascii="宋体" w:hAnsi="宋体" w:cs="宋体"/>
                            <w:color w:val="000000"/>
                          </w:rPr>
                          <w:t>4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EB85266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2</w:t>
                        </w:r>
                        <w:r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  <w:t>021090906008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703DD37E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proofErr w:type="gramStart"/>
                        <w:r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黄培坤</w:t>
                        </w:r>
                        <w:proofErr w:type="gramEnd"/>
                      </w:p>
                    </w:tc>
                  </w:tr>
                  <w:tr w:rsidR="004E7F58" w14:paraId="0D3027EE" w14:textId="77777777" w:rsidTr="009A15E8">
                    <w:trPr>
                      <w:trHeight w:val="463"/>
                    </w:trPr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5EF564D0" w14:textId="77777777" w:rsidR="004E7F58" w:rsidRDefault="004E7F58" w:rsidP="00E92574">
                        <w:pPr>
                          <w:jc w:val="center"/>
                          <w:rPr>
                            <w:rFonts w:ascii="宋体" w:hAnsi="宋体" w:cs="宋体"/>
                            <w:color w:val="00000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</w:rPr>
                          <w:t>5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07296F36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2</w:t>
                        </w:r>
                        <w:r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  <w:t>020190906019</w:t>
                        </w:r>
                      </w:p>
                    </w:tc>
                    <w:tc>
                      <w:tcPr>
                        <w:tcW w:w="283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5B9C1074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  <w:r w:rsidRPr="007E555C">
                          <w:rPr>
                            <w:rFonts w:ascii="宋体" w:hAnsi="宋体" w:cs="宋体" w:hint="eastAsia"/>
                            <w:color w:val="000000"/>
                            <w:kern w:val="0"/>
                          </w:rPr>
                          <w:t>石泽棣</w:t>
                        </w:r>
                      </w:p>
                    </w:tc>
                  </w:tr>
                  <w:tr w:rsidR="004E7F58" w14:paraId="6699E040" w14:textId="77777777" w:rsidTr="009A15E8">
                    <w:trPr>
                      <w:trHeight w:val="519"/>
                    </w:trPr>
                    <w:tc>
                      <w:tcPr>
                        <w:tcW w:w="184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0B789D9F" w14:textId="77777777" w:rsidR="004E7F58" w:rsidRDefault="004E7F58" w:rsidP="00E92574">
                        <w:pPr>
                          <w:jc w:val="center"/>
                          <w:rPr>
                            <w:rFonts w:ascii="宋体" w:hAnsi="宋体" w:cs="宋体"/>
                            <w:color w:val="000000"/>
                          </w:rPr>
                        </w:pPr>
                        <w:r>
                          <w:rPr>
                            <w:rFonts w:ascii="宋体" w:hAnsi="宋体" w:cs="宋体" w:hint="eastAsia"/>
                            <w:color w:val="000000"/>
                          </w:rPr>
                          <w:t>6</w:t>
                        </w:r>
                      </w:p>
                    </w:tc>
                    <w:tc>
                      <w:tcPr>
                        <w:tcW w:w="326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2D438D2B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</w:p>
                    </w:tc>
                    <w:tc>
                      <w:tcPr>
                        <w:tcW w:w="2835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14:paraId="138B6B23" w14:textId="77777777" w:rsidR="004E7F58" w:rsidRDefault="004E7F58" w:rsidP="00E92574">
                        <w:pPr>
                          <w:widowControl/>
                          <w:spacing w:before="30" w:after="30"/>
                          <w:jc w:val="center"/>
                          <w:rPr>
                            <w:rFonts w:ascii="宋体" w:hAnsi="宋体" w:cs="宋体"/>
                            <w:color w:val="000000"/>
                            <w:kern w:val="0"/>
                          </w:rPr>
                        </w:pPr>
                      </w:p>
                    </w:tc>
                  </w:tr>
                </w:tbl>
                <w:p w14:paraId="383CDC7B" w14:textId="77777777" w:rsidR="004E7F58" w:rsidRDefault="004E7F58" w:rsidP="004E7F58">
                  <w:pPr>
                    <w:spacing w:line="1000" w:lineRule="exact"/>
                    <w:ind w:firstLineChars="147" w:firstLine="470"/>
                    <w:rPr>
                      <w:sz w:val="32"/>
                      <w:u w:val="single"/>
                    </w:rPr>
                  </w:pPr>
                </w:p>
                <w:p w14:paraId="11E31D5F" w14:textId="77777777" w:rsidR="004E7F58" w:rsidRDefault="004E7F58" w:rsidP="004E7F58">
                  <w:pPr>
                    <w:spacing w:line="1000" w:lineRule="exact"/>
                    <w:ind w:firstLineChars="131" w:firstLine="275"/>
                  </w:pPr>
                </w:p>
              </w:txbxContent>
            </v:textbox>
            <w10:wrap type="through"/>
          </v:shape>
        </w:pict>
      </w:r>
    </w:p>
    <w:sdt>
      <w:sdtPr>
        <w:rPr>
          <w:lang w:val="zh-CN"/>
        </w:rPr>
        <w:id w:val="38530793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b/>
          <w:bCs/>
          <w:color w:val="auto"/>
          <w:kern w:val="2"/>
          <w:sz w:val="21"/>
          <w:szCs w:val="24"/>
        </w:rPr>
      </w:sdtEndPr>
      <w:sdtContent>
        <w:p w14:paraId="7FE9B2A2" w14:textId="5160D944" w:rsidR="004E7F58" w:rsidRDefault="004E7F58">
          <w:pPr>
            <w:pStyle w:val="TOC"/>
          </w:pPr>
          <w:r>
            <w:rPr>
              <w:lang w:val="zh-CN"/>
            </w:rPr>
            <w:t>目录</w:t>
          </w:r>
        </w:p>
        <w:p w14:paraId="7C4F91B4" w14:textId="3384700D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762867" w:history="1">
            <w:r w:rsidRPr="00250DD4">
              <w:rPr>
                <w:rStyle w:val="a7"/>
                <w:noProof/>
              </w:rPr>
              <w:t xml:space="preserve">1. </w:t>
            </w:r>
            <w:r w:rsidRPr="00250DD4">
              <w:rPr>
                <w:rStyle w:val="a7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95A3C0" w14:textId="73153D63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68" w:history="1">
            <w:r w:rsidRPr="00250DD4">
              <w:rPr>
                <w:rStyle w:val="a7"/>
                <w:noProof/>
              </w:rPr>
              <w:t xml:space="preserve">1.1 </w:t>
            </w:r>
            <w:r w:rsidRPr="00250DD4">
              <w:rPr>
                <w:rStyle w:val="a7"/>
                <w:noProof/>
              </w:rPr>
              <w:t>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7C2CE" w14:textId="02E86DA3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69" w:history="1">
            <w:r w:rsidRPr="00250DD4">
              <w:rPr>
                <w:rStyle w:val="a7"/>
                <w:noProof/>
              </w:rPr>
              <w:t xml:space="preserve">1.2 </w:t>
            </w:r>
            <w:r w:rsidRPr="00250DD4">
              <w:rPr>
                <w:rStyle w:val="a7"/>
                <w:noProof/>
              </w:rPr>
              <w:t>项目风险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B952AC" w14:textId="7661F204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0" w:history="1">
            <w:r w:rsidRPr="00250DD4">
              <w:rPr>
                <w:rStyle w:val="a7"/>
                <w:noProof/>
              </w:rPr>
              <w:t xml:space="preserve">1.3 </w:t>
            </w:r>
            <w:r w:rsidRPr="00250DD4">
              <w:rPr>
                <w:rStyle w:val="a7"/>
                <w:noProof/>
              </w:rPr>
              <w:t>文档约定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55172" w14:textId="3AB29C93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1" w:history="1">
            <w:r w:rsidRPr="00250DD4">
              <w:rPr>
                <w:rStyle w:val="a7"/>
                <w:noProof/>
              </w:rPr>
              <w:t xml:space="preserve">1.4 </w:t>
            </w:r>
            <w:r w:rsidRPr="00250DD4">
              <w:rPr>
                <w:rStyle w:val="a7"/>
                <w:noProof/>
              </w:rPr>
              <w:t>预期读者和阅读建议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326EC3" w14:textId="1F1E6B5E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2" w:history="1">
            <w:r w:rsidRPr="00250DD4">
              <w:rPr>
                <w:rStyle w:val="a7"/>
                <w:noProof/>
              </w:rPr>
              <w:t xml:space="preserve">1.5 </w:t>
            </w:r>
            <w:r w:rsidRPr="00250DD4">
              <w:rPr>
                <w:rStyle w:val="a7"/>
                <w:noProof/>
              </w:rPr>
              <w:t>产品范围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CFFB57" w14:textId="1946CFB9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3" w:history="1">
            <w:r w:rsidRPr="00250DD4">
              <w:rPr>
                <w:rStyle w:val="a7"/>
                <w:noProof/>
              </w:rPr>
              <w:t xml:space="preserve">1.6 </w:t>
            </w:r>
            <w:r w:rsidRPr="00250DD4">
              <w:rPr>
                <w:rStyle w:val="a7"/>
                <w:noProof/>
              </w:rPr>
              <w:t>参考文献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EA23E6" w14:textId="62C0164F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28762874" w:history="1">
            <w:r w:rsidRPr="00250DD4">
              <w:rPr>
                <w:rStyle w:val="a7"/>
                <w:noProof/>
              </w:rPr>
              <w:t xml:space="preserve">2. </w:t>
            </w:r>
            <w:r w:rsidRPr="00250DD4">
              <w:rPr>
                <w:rStyle w:val="a7"/>
                <w:noProof/>
              </w:rPr>
              <w:t>综合描述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7032F4" w14:textId="6982FEE8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5" w:history="1">
            <w:r w:rsidRPr="00250DD4">
              <w:rPr>
                <w:rStyle w:val="a7"/>
                <w:noProof/>
              </w:rPr>
              <w:t xml:space="preserve">2.1 </w:t>
            </w:r>
            <w:r w:rsidRPr="00250DD4">
              <w:rPr>
                <w:rStyle w:val="a7"/>
                <w:noProof/>
              </w:rPr>
              <w:t>产品的状况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92FB" w14:textId="4CF67C25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6" w:history="1">
            <w:r w:rsidRPr="00250DD4">
              <w:rPr>
                <w:rStyle w:val="a7"/>
                <w:noProof/>
              </w:rPr>
              <w:t xml:space="preserve">2.2 </w:t>
            </w:r>
            <w:r w:rsidRPr="00250DD4">
              <w:rPr>
                <w:rStyle w:val="a7"/>
                <w:noProof/>
              </w:rPr>
              <w:t>产品的功能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686F1" w14:textId="4EDB812C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7" w:history="1">
            <w:r w:rsidRPr="00250DD4">
              <w:rPr>
                <w:rStyle w:val="a7"/>
                <w:noProof/>
              </w:rPr>
              <w:t xml:space="preserve">2.3 </w:t>
            </w:r>
            <w:r w:rsidRPr="00250DD4">
              <w:rPr>
                <w:rStyle w:val="a7"/>
                <w:noProof/>
              </w:rPr>
              <w:t>用户类和特性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3AAA3" w14:textId="759849A6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8" w:history="1">
            <w:r w:rsidRPr="00250DD4">
              <w:rPr>
                <w:rStyle w:val="a7"/>
                <w:noProof/>
              </w:rPr>
              <w:t xml:space="preserve">2.4 </w:t>
            </w:r>
            <w:r w:rsidRPr="00250DD4">
              <w:rPr>
                <w:rStyle w:val="a7"/>
                <w:noProof/>
              </w:rPr>
              <w:t>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F5F2" w14:textId="04B52D75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79" w:history="1">
            <w:r w:rsidRPr="00250DD4">
              <w:rPr>
                <w:rStyle w:val="a7"/>
                <w:noProof/>
              </w:rPr>
              <w:t xml:space="preserve">2.5 </w:t>
            </w:r>
            <w:r w:rsidRPr="00250DD4">
              <w:rPr>
                <w:rStyle w:val="a7"/>
                <w:noProof/>
              </w:rPr>
              <w:t>设计和实现上的限制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930BD" w14:textId="16A51DC8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80" w:history="1">
            <w:r w:rsidRPr="00250DD4">
              <w:rPr>
                <w:rStyle w:val="a7"/>
                <w:noProof/>
              </w:rPr>
              <w:t xml:space="preserve">2.6 </w:t>
            </w:r>
            <w:r w:rsidRPr="00250DD4">
              <w:rPr>
                <w:rStyle w:val="a7"/>
                <w:noProof/>
              </w:rPr>
              <w:t>假设和约束</w:t>
            </w:r>
            <w:r w:rsidRPr="00250DD4">
              <w:rPr>
                <w:rStyle w:val="a7"/>
                <w:noProof/>
              </w:rPr>
              <w:t>(</w:t>
            </w:r>
            <w:r w:rsidRPr="00250DD4">
              <w:rPr>
                <w:rStyle w:val="a7"/>
                <w:noProof/>
              </w:rPr>
              <w:t>依赖</w:t>
            </w:r>
            <w:r w:rsidRPr="00250DD4">
              <w:rPr>
                <w:rStyle w:val="a7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F84C0" w14:textId="2995EC6F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28762881" w:history="1">
            <w:r w:rsidRPr="00250DD4">
              <w:rPr>
                <w:rStyle w:val="a7"/>
                <w:noProof/>
              </w:rPr>
              <w:t xml:space="preserve">3. </w:t>
            </w:r>
            <w:r w:rsidRPr="00250DD4">
              <w:rPr>
                <w:rStyle w:val="a7"/>
                <w:noProof/>
              </w:rPr>
              <w:t>外部接口需求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4752A" w14:textId="26AA6732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82" w:history="1">
            <w:r w:rsidRPr="00250DD4">
              <w:rPr>
                <w:rStyle w:val="a7"/>
                <w:noProof/>
              </w:rPr>
              <w:t xml:space="preserve">3.1 </w:t>
            </w:r>
            <w:r w:rsidRPr="00250DD4">
              <w:rPr>
                <w:rStyle w:val="a7"/>
                <w:noProof/>
              </w:rPr>
              <w:t>用户界面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FCE09" w14:textId="53031E6B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83" w:history="1">
            <w:r w:rsidRPr="00250DD4">
              <w:rPr>
                <w:rStyle w:val="a7"/>
                <w:noProof/>
              </w:rPr>
              <w:t xml:space="preserve">3.2 </w:t>
            </w:r>
            <w:r w:rsidRPr="00250DD4">
              <w:rPr>
                <w:rStyle w:val="a7"/>
                <w:noProof/>
              </w:rPr>
              <w:t>软件接口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FF9D2" w14:textId="51806D82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84" w:history="1">
            <w:r w:rsidRPr="00250DD4">
              <w:rPr>
                <w:rStyle w:val="a7"/>
                <w:noProof/>
              </w:rPr>
              <w:t xml:space="preserve">3.3 </w:t>
            </w:r>
            <w:r w:rsidRPr="00250DD4">
              <w:rPr>
                <w:rStyle w:val="a7"/>
                <w:noProof/>
              </w:rPr>
              <w:t>通讯接口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E33B" w14:textId="4BCFAED7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28762885" w:history="1">
            <w:r w:rsidRPr="00250DD4">
              <w:rPr>
                <w:rStyle w:val="a7"/>
                <w:noProof/>
              </w:rPr>
              <w:t xml:space="preserve">4. </w:t>
            </w:r>
            <w:r w:rsidRPr="00250DD4">
              <w:rPr>
                <w:rStyle w:val="a7"/>
                <w:noProof/>
              </w:rPr>
              <w:t>系统用例设计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CCFE29" w14:textId="0AC2EE66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28762886" w:history="1">
            <w:r w:rsidRPr="00250DD4">
              <w:rPr>
                <w:rStyle w:val="a7"/>
                <w:noProof/>
              </w:rPr>
              <w:t xml:space="preserve">5. </w:t>
            </w:r>
            <w:r w:rsidRPr="00250DD4">
              <w:rPr>
                <w:rStyle w:val="a7"/>
                <w:noProof/>
              </w:rPr>
              <w:t>系统功能需求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F5FC8" w14:textId="56BCCDB8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87" w:history="1">
            <w:r w:rsidRPr="00250DD4">
              <w:rPr>
                <w:rStyle w:val="a7"/>
                <w:noProof/>
              </w:rPr>
              <w:t xml:space="preserve">5.1 </w:t>
            </w:r>
            <w:r w:rsidRPr="00250DD4">
              <w:rPr>
                <w:rStyle w:val="a7"/>
                <w:noProof/>
              </w:rPr>
              <w:t>输入／输出数据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A6348" w14:textId="1150434E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88" w:history="1">
            <w:r w:rsidRPr="00250DD4">
              <w:rPr>
                <w:rStyle w:val="a7"/>
                <w:noProof/>
              </w:rPr>
              <w:t xml:space="preserve">5.2 </w:t>
            </w:r>
            <w:r w:rsidRPr="00250DD4">
              <w:rPr>
                <w:rStyle w:val="a7"/>
                <w:noProof/>
              </w:rPr>
              <w:t>用例描述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FA304" w14:textId="7377B741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89" w:history="1">
            <w:r w:rsidRPr="00250DD4">
              <w:rPr>
                <w:rStyle w:val="a7"/>
                <w:noProof/>
              </w:rPr>
              <w:t xml:space="preserve">5.3 </w:t>
            </w:r>
            <w:r w:rsidRPr="00250DD4">
              <w:rPr>
                <w:rStyle w:val="a7"/>
                <w:noProof/>
              </w:rPr>
              <w:t>用例业务流程描述（活动图）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D8C78" w14:textId="66AC660C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28762890" w:history="1">
            <w:r w:rsidRPr="00250DD4">
              <w:rPr>
                <w:rStyle w:val="a7"/>
                <w:noProof/>
              </w:rPr>
              <w:t xml:space="preserve">6. </w:t>
            </w:r>
            <w:r w:rsidRPr="00250DD4">
              <w:rPr>
                <w:rStyle w:val="a7"/>
                <w:noProof/>
              </w:rPr>
              <w:t>其它非功能需求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2C463" w14:textId="4710CA57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91" w:history="1">
            <w:r w:rsidRPr="00250DD4">
              <w:rPr>
                <w:rStyle w:val="a7"/>
                <w:noProof/>
              </w:rPr>
              <w:t xml:space="preserve">6.1 </w:t>
            </w:r>
            <w:r w:rsidRPr="00250DD4">
              <w:rPr>
                <w:rStyle w:val="a7"/>
                <w:noProof/>
              </w:rPr>
              <w:t>性能需求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650048" w14:textId="20D13784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92" w:history="1">
            <w:r w:rsidRPr="00250DD4">
              <w:rPr>
                <w:rStyle w:val="a7"/>
                <w:noProof/>
              </w:rPr>
              <w:t xml:space="preserve">6.2 </w:t>
            </w:r>
            <w:r w:rsidRPr="00250DD4">
              <w:rPr>
                <w:rStyle w:val="a7"/>
                <w:noProof/>
              </w:rPr>
              <w:t>安全措施需求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87671" w14:textId="4B4E567F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93" w:history="1">
            <w:r w:rsidRPr="00250DD4">
              <w:rPr>
                <w:rStyle w:val="a7"/>
                <w:noProof/>
              </w:rPr>
              <w:t xml:space="preserve">6.3 </w:t>
            </w:r>
            <w:r w:rsidRPr="00250DD4">
              <w:rPr>
                <w:rStyle w:val="a7"/>
                <w:noProof/>
              </w:rPr>
              <w:t>安全性需求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48DF0" w14:textId="5C1269BC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94" w:history="1">
            <w:r w:rsidRPr="00250DD4">
              <w:rPr>
                <w:rStyle w:val="a7"/>
                <w:noProof/>
              </w:rPr>
              <w:t xml:space="preserve">6.4 </w:t>
            </w:r>
            <w:r w:rsidRPr="00250DD4">
              <w:rPr>
                <w:rStyle w:val="a7"/>
                <w:noProof/>
              </w:rPr>
              <w:t>软件质量属性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61592" w14:textId="3E8AB074" w:rsidR="004E7F58" w:rsidRDefault="004E7F58">
          <w:pPr>
            <w:pStyle w:val="TOC2"/>
            <w:tabs>
              <w:tab w:val="right" w:leader="dot" w:pos="8296"/>
            </w:tabs>
            <w:ind w:firstLine="400"/>
            <w:rPr>
              <w:rFonts w:asciiTheme="minorHAnsi" w:eastAsiaTheme="minorEastAsia" w:hAnsiTheme="minorHAnsi" w:cstheme="minorBidi"/>
              <w:smallCaps w:val="0"/>
              <w:noProof/>
              <w:sz w:val="21"/>
              <w:szCs w:val="22"/>
            </w:rPr>
          </w:pPr>
          <w:hyperlink w:anchor="_Toc128762895" w:history="1">
            <w:r w:rsidRPr="00250DD4">
              <w:rPr>
                <w:rStyle w:val="a7"/>
                <w:noProof/>
              </w:rPr>
              <w:t xml:space="preserve">6.5 </w:t>
            </w:r>
            <w:r w:rsidRPr="00250DD4">
              <w:rPr>
                <w:rStyle w:val="a7"/>
                <w:noProof/>
              </w:rPr>
              <w:t>用户文档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6434D" w14:textId="5BA7E55B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28762896" w:history="1">
            <w:r w:rsidRPr="00250DD4">
              <w:rPr>
                <w:rStyle w:val="a7"/>
                <w:noProof/>
              </w:rPr>
              <w:t xml:space="preserve">7. </w:t>
            </w:r>
            <w:r w:rsidRPr="00250DD4">
              <w:rPr>
                <w:rStyle w:val="a7"/>
                <w:noProof/>
              </w:rPr>
              <w:t>词汇表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0C2D4" w14:textId="7083FA59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28762897" w:history="1">
            <w:r w:rsidRPr="00250DD4">
              <w:rPr>
                <w:rStyle w:val="a7"/>
                <w:noProof/>
              </w:rPr>
              <w:t xml:space="preserve">8. </w:t>
            </w:r>
            <w:r w:rsidRPr="00250DD4">
              <w:rPr>
                <w:rStyle w:val="a7"/>
                <w:noProof/>
              </w:rPr>
              <w:t>数据定义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6F218C" w14:textId="020F5376" w:rsidR="004E7F58" w:rsidRDefault="004E7F58">
          <w:pPr>
            <w:pStyle w:val="TOC1"/>
            <w:tabs>
              <w:tab w:val="right" w:leader="dot" w:pos="8296"/>
            </w:tabs>
            <w:ind w:firstLine="402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1"/>
              <w:szCs w:val="22"/>
            </w:rPr>
          </w:pPr>
          <w:hyperlink w:anchor="_Toc128762898" w:history="1">
            <w:r w:rsidRPr="00250DD4">
              <w:rPr>
                <w:rStyle w:val="a7"/>
                <w:noProof/>
              </w:rPr>
              <w:t xml:space="preserve">9. </w:t>
            </w:r>
            <w:r w:rsidRPr="00250DD4">
              <w:rPr>
                <w:rStyle w:val="a7"/>
                <w:noProof/>
              </w:rPr>
              <w:t>待定问题列表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_Toc128762898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76DCD3" w14:textId="21017E8E" w:rsidR="004E7F58" w:rsidRDefault="004E7F58">
          <w:pPr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14:paraId="76B55421" w14:textId="77777777" w:rsidR="004E7F58" w:rsidRDefault="004E7F58" w:rsidP="004E7F58">
      <w:pPr>
        <w:pStyle w:val="20"/>
        <w:rPr>
          <w:kern w:val="44"/>
          <w:sz w:val="28"/>
          <w:szCs w:val="44"/>
        </w:rPr>
      </w:pPr>
      <w:r>
        <w:br w:type="page"/>
      </w:r>
    </w:p>
    <w:p w14:paraId="475C16EE" w14:textId="50687D73" w:rsidR="0077081A" w:rsidRDefault="004E7F58" w:rsidP="004E7F58">
      <w:pPr>
        <w:pStyle w:val="1"/>
        <w:numPr>
          <w:ilvl w:val="0"/>
          <w:numId w:val="0"/>
        </w:numPr>
        <w:ind w:left="1200"/>
      </w:pPr>
      <w:bookmarkStart w:id="1" w:name="_Toc128762867"/>
      <w:r>
        <w:rPr>
          <w:rFonts w:hint="eastAsia"/>
        </w:rPr>
        <w:lastRenderedPageBreak/>
        <w:t>1</w:t>
      </w:r>
      <w:r>
        <w:t xml:space="preserve">. </w:t>
      </w:r>
      <w:r w:rsidR="0077081A">
        <w:rPr>
          <w:rFonts w:hint="eastAsia"/>
        </w:rPr>
        <w:t>引言</w:t>
      </w:r>
      <w:bookmarkEnd w:id="0"/>
      <w:bookmarkEnd w:id="1"/>
    </w:p>
    <w:p w14:paraId="1EEC7DDA" w14:textId="77777777" w:rsidR="0077081A" w:rsidRDefault="0077081A" w:rsidP="0077081A">
      <w:pPr>
        <w:pStyle w:val="2"/>
        <w:ind w:left="180"/>
        <w:rPr>
          <w:szCs w:val="24"/>
        </w:rPr>
      </w:pPr>
      <w:bookmarkStart w:id="2" w:name="_Toc120307657"/>
      <w:bookmarkStart w:id="3" w:name="_Toc121128954"/>
      <w:bookmarkStart w:id="4" w:name="_Toc127799063"/>
      <w:bookmarkStart w:id="5" w:name="_Toc128762868"/>
      <w:r>
        <w:rPr>
          <w:rFonts w:hint="eastAsia"/>
          <w:szCs w:val="24"/>
        </w:rPr>
        <w:t>编写目的</w:t>
      </w:r>
      <w:bookmarkEnd w:id="2"/>
      <w:bookmarkEnd w:id="3"/>
      <w:bookmarkEnd w:id="4"/>
      <w:bookmarkEnd w:id="5"/>
    </w:p>
    <w:p w14:paraId="0D211DC8" w14:textId="030362EC" w:rsidR="008427DA" w:rsidRPr="008427DA" w:rsidRDefault="008427DA" w:rsidP="008427DA">
      <w:pPr>
        <w:pStyle w:val="20"/>
        <w:ind w:leftChars="0" w:left="0" w:firstLineChars="0" w:firstLine="0"/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此软件产品分析报告是为</w:t>
      </w:r>
      <w:proofErr w:type="gramStart"/>
      <w:r>
        <w:rPr>
          <w:rFonts w:hint="eastAsia"/>
        </w:rPr>
        <w:t>做不做智帐编写</w:t>
      </w:r>
      <w:proofErr w:type="gramEnd"/>
      <w:r>
        <w:rPr>
          <w:rFonts w:hint="eastAsia"/>
        </w:rPr>
        <w:t>，开发此软件是为了方便人们进行记账以及做支出规划，从而帮助人们更好的节省自己的资金。最终目的是让人们对自己的花销有个可视化且方便的记录。版本号</w:t>
      </w:r>
      <w:r>
        <w:rPr>
          <w:rFonts w:hint="eastAsia"/>
        </w:rPr>
        <w:t>v</w:t>
      </w:r>
      <w:r>
        <w:t>1.1.1</w:t>
      </w:r>
      <w:r>
        <w:rPr>
          <w:rFonts w:hint="eastAsia"/>
        </w:rPr>
        <w:t>。此软件产品是一个生活辅助作用的</w:t>
      </w:r>
      <w:r>
        <w:rPr>
          <w:rFonts w:hint="eastAsia"/>
        </w:rPr>
        <w:t>app</w:t>
      </w:r>
      <w:r>
        <w:rPr>
          <w:rFonts w:hint="eastAsia"/>
        </w:rPr>
        <w:t>。</w:t>
      </w:r>
    </w:p>
    <w:p w14:paraId="284E7675" w14:textId="77777777" w:rsidR="0077081A" w:rsidRDefault="0077081A" w:rsidP="0077081A">
      <w:pPr>
        <w:pStyle w:val="2"/>
        <w:ind w:left="180"/>
        <w:rPr>
          <w:szCs w:val="24"/>
        </w:rPr>
      </w:pPr>
      <w:bookmarkStart w:id="6" w:name="_Toc120307658"/>
      <w:bookmarkStart w:id="7" w:name="_Toc121128955"/>
      <w:bookmarkStart w:id="8" w:name="_Toc127799064"/>
      <w:bookmarkStart w:id="9" w:name="_Toc128762869"/>
      <w:r>
        <w:rPr>
          <w:rFonts w:hint="eastAsia"/>
          <w:szCs w:val="24"/>
        </w:rPr>
        <w:t>项目风险</w:t>
      </w:r>
      <w:bookmarkEnd w:id="6"/>
      <w:bookmarkEnd w:id="7"/>
      <w:bookmarkEnd w:id="8"/>
      <w:bookmarkEnd w:id="9"/>
    </w:p>
    <w:p w14:paraId="65233913" w14:textId="552AE9F5" w:rsidR="0077081A" w:rsidRDefault="0077081A" w:rsidP="0077081A">
      <w:r>
        <w:rPr>
          <w:rFonts w:hint="eastAsia"/>
        </w:rPr>
        <w:t>首要风险承担者包括：</w:t>
      </w:r>
    </w:p>
    <w:p w14:paraId="13516E30" w14:textId="0BE02B19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任务提出者；</w:t>
      </w:r>
      <w:r w:rsidR="008427DA">
        <w:rPr>
          <w:rFonts w:hint="eastAsia"/>
        </w:rPr>
        <w:t>詹锐艺</w:t>
      </w:r>
    </w:p>
    <w:p w14:paraId="31E20831" w14:textId="2E2D43FE" w:rsidR="008427DA" w:rsidRPr="008427DA" w:rsidRDefault="00E232B1" w:rsidP="008427DA">
      <w:pPr>
        <w:pStyle w:val="20"/>
      </w:pPr>
      <w:r>
        <w:rPr>
          <w:rFonts w:hint="eastAsia"/>
        </w:rPr>
        <w:t>主要风险：项目是否能开发完成，是否能达到预期效果，是否能收回成本。</w:t>
      </w:r>
    </w:p>
    <w:p w14:paraId="35FCEA93" w14:textId="47611CC9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软件开发者；</w:t>
      </w:r>
      <w:r w:rsidR="008427DA">
        <w:rPr>
          <w:rFonts w:hint="eastAsia"/>
        </w:rPr>
        <w:t>詹锐艺、段凯鑫、黄培坤、石泽棣、周骞</w:t>
      </w:r>
    </w:p>
    <w:p w14:paraId="739A34D1" w14:textId="7A82102B" w:rsidR="008427DA" w:rsidRPr="008427DA" w:rsidRDefault="00E232B1" w:rsidP="008427DA">
      <w:pPr>
        <w:pStyle w:val="20"/>
      </w:pPr>
      <w:r>
        <w:rPr>
          <w:rFonts w:hint="eastAsia"/>
        </w:rPr>
        <w:t>主要风险：软件编写、软件漏洞、软件开发周期。</w:t>
      </w:r>
    </w:p>
    <w:p w14:paraId="42BFD9A7" w14:textId="6AB32965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产品使用者。</w:t>
      </w:r>
    </w:p>
    <w:p w14:paraId="7647F78E" w14:textId="022F18EE" w:rsidR="00E232B1" w:rsidRPr="00E232B1" w:rsidRDefault="00E232B1" w:rsidP="00E232B1">
      <w:pPr>
        <w:pStyle w:val="20"/>
      </w:pPr>
      <w:r>
        <w:rPr>
          <w:rFonts w:hint="eastAsia"/>
        </w:rPr>
        <w:t>主要风险：软件使用过程中出现的漏洞。</w:t>
      </w:r>
    </w:p>
    <w:p w14:paraId="550DA3BF" w14:textId="77777777" w:rsidR="0077081A" w:rsidRDefault="0077081A" w:rsidP="0077081A">
      <w:pPr>
        <w:pStyle w:val="2"/>
        <w:ind w:left="180"/>
        <w:rPr>
          <w:szCs w:val="24"/>
        </w:rPr>
      </w:pPr>
      <w:bookmarkStart w:id="10" w:name="_Toc120307659"/>
      <w:bookmarkStart w:id="11" w:name="_Toc121128956"/>
      <w:bookmarkStart w:id="12" w:name="_Toc127799065"/>
      <w:bookmarkStart w:id="13" w:name="_Toc128762870"/>
      <w:r>
        <w:rPr>
          <w:rFonts w:hint="eastAsia"/>
          <w:szCs w:val="24"/>
        </w:rPr>
        <w:t>文档约定</w:t>
      </w:r>
      <w:bookmarkEnd w:id="10"/>
      <w:bookmarkEnd w:id="11"/>
      <w:bookmarkEnd w:id="12"/>
      <w:bookmarkEnd w:id="13"/>
    </w:p>
    <w:p w14:paraId="1B6701DC" w14:textId="791C197D" w:rsidR="0077081A" w:rsidRDefault="0077081A" w:rsidP="0077081A">
      <w:pPr>
        <w:numPr>
          <w:ilvl w:val="0"/>
          <w:numId w:val="3"/>
        </w:numPr>
        <w:ind w:firstLineChars="0"/>
      </w:pPr>
      <w:bookmarkStart w:id="14" w:name="_Toc120307660"/>
      <w:r>
        <w:rPr>
          <w:rFonts w:hint="eastAsia"/>
        </w:rPr>
        <w:t>正文风格</w:t>
      </w:r>
      <w:r w:rsidR="009C7DB2">
        <w:rPr>
          <w:rFonts w:hint="eastAsia"/>
        </w:rPr>
        <w:t>：简单通俗易懂，让用户和开发者都能</w:t>
      </w:r>
      <w:proofErr w:type="gramStart"/>
      <w:r w:rsidR="009C7DB2">
        <w:rPr>
          <w:rFonts w:hint="eastAsia"/>
        </w:rPr>
        <w:t>轻松</w:t>
      </w:r>
      <w:r w:rsidR="00CD104C">
        <w:rPr>
          <w:rFonts w:hint="eastAsia"/>
        </w:rPr>
        <w:t>理解</w:t>
      </w:r>
      <w:proofErr w:type="gramEnd"/>
      <w:r w:rsidR="00CD104C">
        <w:rPr>
          <w:rFonts w:hint="eastAsia"/>
        </w:rPr>
        <w:t>所叙述的内容</w:t>
      </w:r>
      <w:r>
        <w:rPr>
          <w:rFonts w:hint="eastAsia"/>
        </w:rPr>
        <w:t>；</w:t>
      </w:r>
      <w:bookmarkEnd w:id="14"/>
    </w:p>
    <w:p w14:paraId="59BF1715" w14:textId="783358F8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提示方式</w:t>
      </w:r>
      <w:r w:rsidR="009C7DB2">
        <w:rPr>
          <w:rFonts w:hint="eastAsia"/>
        </w:rPr>
        <w:t>：用类似</w:t>
      </w:r>
      <w:proofErr w:type="spellStart"/>
      <w:r w:rsidR="009C7DB2">
        <w:rPr>
          <w:rFonts w:hint="eastAsia"/>
        </w:rPr>
        <w:t>x</w:t>
      </w:r>
      <w:r w:rsidR="009C7DB2">
        <w:t>.x</w:t>
      </w:r>
      <w:proofErr w:type="spellEnd"/>
      <w:r w:rsidR="009C7DB2">
        <w:rPr>
          <w:rFonts w:hint="eastAsia"/>
        </w:rPr>
        <w:t>的序列号标注</w:t>
      </w:r>
      <w:r>
        <w:rPr>
          <w:rFonts w:hint="eastAsia"/>
        </w:rPr>
        <w:t>；</w:t>
      </w:r>
    </w:p>
    <w:p w14:paraId="12E56962" w14:textId="27492A7A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重要符号</w:t>
      </w:r>
      <w:r w:rsidR="009C7DB2">
        <w:rPr>
          <w:rFonts w:hint="eastAsia"/>
        </w:rPr>
        <w:t>：·</w:t>
      </w:r>
      <w:r w:rsidR="009C7DB2"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0FF77D56" w14:textId="77777777" w:rsidR="0077081A" w:rsidRDefault="0077081A" w:rsidP="0077081A">
      <w:pPr>
        <w:pStyle w:val="2"/>
        <w:ind w:left="180"/>
        <w:rPr>
          <w:szCs w:val="24"/>
        </w:rPr>
      </w:pPr>
      <w:bookmarkStart w:id="15" w:name="_Toc120307661"/>
      <w:bookmarkStart w:id="16" w:name="_Toc121128957"/>
      <w:bookmarkStart w:id="17" w:name="_Toc127799066"/>
      <w:bookmarkStart w:id="18" w:name="_Toc128762871"/>
      <w:r>
        <w:rPr>
          <w:rFonts w:hint="eastAsia"/>
          <w:szCs w:val="24"/>
        </w:rPr>
        <w:t>预期读者和阅读建议</w:t>
      </w:r>
      <w:bookmarkEnd w:id="15"/>
      <w:bookmarkEnd w:id="16"/>
      <w:bookmarkEnd w:id="17"/>
      <w:bookmarkEnd w:id="18"/>
    </w:p>
    <w:p w14:paraId="4700DD19" w14:textId="4D3A8917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用户</w:t>
      </w:r>
      <w:r w:rsidR="00CD104C">
        <w:rPr>
          <w:rFonts w:hint="eastAsia"/>
        </w:rPr>
        <w:t>：优先阅读产品的功能板块</w:t>
      </w:r>
      <w:r>
        <w:rPr>
          <w:rFonts w:hint="eastAsia"/>
        </w:rPr>
        <w:t>；</w:t>
      </w:r>
    </w:p>
    <w:p w14:paraId="072ED87C" w14:textId="26A6AFE4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开发人员</w:t>
      </w:r>
      <w:r w:rsidR="00CD104C">
        <w:rPr>
          <w:rFonts w:hint="eastAsia"/>
        </w:rPr>
        <w:t>：仔细阅读产品的功能要求板块，其次根据需求分析板块进行软件开发，</w:t>
      </w:r>
      <w:r w:rsidR="00C77B79">
        <w:rPr>
          <w:rFonts w:hint="eastAsia"/>
        </w:rPr>
        <w:t>将开发过程写入详细设计、软件编码、测试文档，</w:t>
      </w:r>
      <w:r w:rsidR="00CD104C">
        <w:rPr>
          <w:rFonts w:hint="eastAsia"/>
        </w:rPr>
        <w:t>并将设计和编码告知文档编写人员</w:t>
      </w:r>
      <w:r>
        <w:rPr>
          <w:rFonts w:hint="eastAsia"/>
        </w:rPr>
        <w:t>；</w:t>
      </w:r>
    </w:p>
    <w:p w14:paraId="6AD6B406" w14:textId="420A9116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文档编写</w:t>
      </w:r>
      <w:r w:rsidR="00CD104C">
        <w:rPr>
          <w:rFonts w:hint="eastAsia"/>
        </w:rPr>
        <w:t>人</w:t>
      </w:r>
      <w:r>
        <w:rPr>
          <w:rFonts w:hint="eastAsia"/>
        </w:rPr>
        <w:t>员</w:t>
      </w:r>
      <w:r w:rsidR="00CD104C">
        <w:rPr>
          <w:rFonts w:hint="eastAsia"/>
        </w:rPr>
        <w:t>：根据开发人员的叙述</w:t>
      </w:r>
      <w:r w:rsidR="00C77B79">
        <w:rPr>
          <w:rFonts w:hint="eastAsia"/>
        </w:rPr>
        <w:t>，阅读功能要求板块、设计板块编写交付清单、软件鉴定验收文档，整合所有文档，编写成项目报告文档</w:t>
      </w:r>
      <w:r>
        <w:rPr>
          <w:rFonts w:hint="eastAsia"/>
        </w:rPr>
        <w:t>。</w:t>
      </w:r>
    </w:p>
    <w:p w14:paraId="2EE918C3" w14:textId="77777777" w:rsidR="0077081A" w:rsidRDefault="0077081A" w:rsidP="0077081A">
      <w:pPr>
        <w:pStyle w:val="2"/>
        <w:ind w:left="180"/>
        <w:rPr>
          <w:szCs w:val="24"/>
        </w:rPr>
      </w:pPr>
      <w:bookmarkStart w:id="19" w:name="_Toc120307662"/>
      <w:bookmarkStart w:id="20" w:name="_Toc121128958"/>
      <w:bookmarkStart w:id="21" w:name="_Toc127799067"/>
      <w:bookmarkStart w:id="22" w:name="_Toc128762872"/>
      <w:r>
        <w:rPr>
          <w:rFonts w:hint="eastAsia"/>
          <w:szCs w:val="24"/>
        </w:rPr>
        <w:t>产品范围</w:t>
      </w:r>
      <w:bookmarkEnd w:id="19"/>
      <w:bookmarkEnd w:id="20"/>
      <w:bookmarkEnd w:id="21"/>
      <w:bookmarkEnd w:id="22"/>
    </w:p>
    <w:p w14:paraId="2B936A8B" w14:textId="2FF8C915" w:rsidR="00C77B79" w:rsidRDefault="001C733E" w:rsidP="001C733E">
      <w:pPr>
        <w:pStyle w:val="20"/>
        <w:ind w:leftChars="0" w:left="0" w:firstLineChars="0"/>
      </w:pPr>
      <w:r>
        <w:rPr>
          <w:rFonts w:hint="eastAsia"/>
        </w:rPr>
        <w:t>软件产品：一款方便易上手的记账软件。</w:t>
      </w:r>
    </w:p>
    <w:p w14:paraId="71412F35" w14:textId="249CD8F0" w:rsidR="001C733E" w:rsidRDefault="001C733E" w:rsidP="001C733E">
      <w:pPr>
        <w:pStyle w:val="20"/>
        <w:ind w:leftChars="0" w:left="0" w:firstLineChars="0"/>
      </w:pPr>
      <w:r>
        <w:rPr>
          <w:rFonts w:hint="eastAsia"/>
        </w:rPr>
        <w:t>开发目的：开发一款方便简单易操作的记账软件，让人们能更好的记录支出与收入。</w:t>
      </w:r>
    </w:p>
    <w:p w14:paraId="303B3ED6" w14:textId="638F7FB0" w:rsidR="001C733E" w:rsidRDefault="001C733E" w:rsidP="001C733E">
      <w:pPr>
        <w:pStyle w:val="20"/>
        <w:ind w:leftChars="0" w:left="0" w:firstLineChars="0"/>
      </w:pPr>
      <w:r>
        <w:rPr>
          <w:rFonts w:hint="eastAsia"/>
        </w:rPr>
        <w:t>利益：用户使用软件并将数据上传到云端，满足人们为记账方便的需求，获得一定的流量费用利益。</w:t>
      </w:r>
    </w:p>
    <w:p w14:paraId="13227A00" w14:textId="3BEA971B" w:rsidR="001C733E" w:rsidRPr="001C733E" w:rsidRDefault="001C733E" w:rsidP="001C733E">
      <w:pPr>
        <w:pStyle w:val="20"/>
        <w:ind w:leftChars="0" w:left="0" w:firstLineChars="0"/>
      </w:pPr>
      <w:r>
        <w:rPr>
          <w:rFonts w:hint="eastAsia"/>
        </w:rPr>
        <w:lastRenderedPageBreak/>
        <w:t>目标：解决用户记录收支，清晰账单的需求，使其足够简单方便，让用户愿意选用我们所开发的</w:t>
      </w:r>
      <w:proofErr w:type="gramStart"/>
      <w:r>
        <w:rPr>
          <w:rFonts w:hint="eastAsia"/>
        </w:rPr>
        <w:t>记不记智帐</w:t>
      </w:r>
      <w:proofErr w:type="gramEnd"/>
      <w:r>
        <w:rPr>
          <w:rFonts w:hint="eastAsia"/>
        </w:rPr>
        <w:t>app</w:t>
      </w:r>
      <w:r>
        <w:rPr>
          <w:rFonts w:hint="eastAsia"/>
        </w:rPr>
        <w:t>。</w:t>
      </w:r>
    </w:p>
    <w:p w14:paraId="2981473B" w14:textId="77777777" w:rsidR="0077081A" w:rsidRDefault="0077081A" w:rsidP="0077081A">
      <w:pPr>
        <w:pStyle w:val="2"/>
        <w:ind w:left="180"/>
        <w:rPr>
          <w:szCs w:val="24"/>
        </w:rPr>
      </w:pPr>
      <w:bookmarkStart w:id="23" w:name="_Toc120307663"/>
      <w:bookmarkStart w:id="24" w:name="_Toc121128959"/>
      <w:bookmarkStart w:id="25" w:name="_Toc127799068"/>
      <w:bookmarkStart w:id="26" w:name="_Toc128762873"/>
      <w:r>
        <w:rPr>
          <w:rFonts w:hint="eastAsia"/>
          <w:szCs w:val="24"/>
        </w:rPr>
        <w:t>参考文献</w:t>
      </w:r>
      <w:bookmarkEnd w:id="23"/>
      <w:bookmarkEnd w:id="24"/>
      <w:bookmarkEnd w:id="25"/>
      <w:bookmarkEnd w:id="26"/>
    </w:p>
    <w:p w14:paraId="78FAFC4A" w14:textId="387944EF" w:rsidR="0077081A" w:rsidRDefault="001C733E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无</w:t>
      </w:r>
    </w:p>
    <w:p w14:paraId="4FADAB1A" w14:textId="77777777" w:rsidR="0077081A" w:rsidRDefault="0077081A" w:rsidP="0077081A">
      <w:pPr>
        <w:pStyle w:val="1"/>
      </w:pPr>
      <w:bookmarkStart w:id="27" w:name="_Toc120307664"/>
      <w:bookmarkStart w:id="28" w:name="_Toc121128960"/>
      <w:bookmarkStart w:id="29" w:name="_Toc127799069"/>
      <w:bookmarkStart w:id="30" w:name="_Toc128762874"/>
      <w:r>
        <w:rPr>
          <w:rFonts w:hint="eastAsia"/>
        </w:rPr>
        <w:t>综合描述</w:t>
      </w:r>
      <w:bookmarkEnd w:id="27"/>
      <w:bookmarkEnd w:id="28"/>
      <w:bookmarkEnd w:id="29"/>
      <w:bookmarkEnd w:id="30"/>
    </w:p>
    <w:p w14:paraId="496ED930" w14:textId="77777777" w:rsidR="0077081A" w:rsidRDefault="0077081A" w:rsidP="0077081A">
      <w:pPr>
        <w:pStyle w:val="2"/>
        <w:ind w:left="180"/>
        <w:rPr>
          <w:szCs w:val="24"/>
        </w:rPr>
      </w:pPr>
      <w:bookmarkStart w:id="31" w:name="_Toc120307665"/>
      <w:bookmarkStart w:id="32" w:name="_Toc121128961"/>
      <w:bookmarkStart w:id="33" w:name="_Toc127799070"/>
      <w:bookmarkStart w:id="34" w:name="_Toc128762875"/>
      <w:r>
        <w:rPr>
          <w:rFonts w:hint="eastAsia"/>
          <w:szCs w:val="24"/>
        </w:rPr>
        <w:t>产品的状况</w:t>
      </w:r>
      <w:bookmarkEnd w:id="31"/>
      <w:bookmarkEnd w:id="32"/>
      <w:bookmarkEnd w:id="33"/>
      <w:bookmarkEnd w:id="34"/>
    </w:p>
    <w:p w14:paraId="5F391F4A" w14:textId="59606F76" w:rsidR="0077081A" w:rsidRDefault="001778AE" w:rsidP="0077081A">
      <w:pPr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做不做智帐</w:t>
      </w:r>
      <w:proofErr w:type="gramEnd"/>
      <w:r>
        <w:rPr>
          <w:rFonts w:hint="eastAsia"/>
        </w:rPr>
        <w:t>app</w:t>
      </w:r>
      <w:r w:rsidR="0077081A">
        <w:rPr>
          <w:rFonts w:hint="eastAsia"/>
        </w:rPr>
        <w:t>是一个新型的、自主型的产品。</w:t>
      </w:r>
      <w:r>
        <w:rPr>
          <w:rFonts w:hint="eastAsia"/>
        </w:rPr>
        <w:t>目的是解决用户的记账需求。</w:t>
      </w:r>
    </w:p>
    <w:p w14:paraId="0E2AA7B5" w14:textId="77777777" w:rsidR="0077081A" w:rsidRDefault="0077081A" w:rsidP="0077081A">
      <w:pPr>
        <w:pStyle w:val="2"/>
        <w:ind w:left="180"/>
        <w:rPr>
          <w:szCs w:val="24"/>
        </w:rPr>
      </w:pPr>
      <w:bookmarkStart w:id="35" w:name="_Toc120307666"/>
      <w:bookmarkStart w:id="36" w:name="_Toc121128962"/>
      <w:bookmarkStart w:id="37" w:name="_Toc127799071"/>
      <w:bookmarkStart w:id="38" w:name="_Toc128762876"/>
      <w:r>
        <w:rPr>
          <w:rFonts w:hint="eastAsia"/>
          <w:szCs w:val="24"/>
        </w:rPr>
        <w:t>产品的功能</w:t>
      </w:r>
      <w:bookmarkEnd w:id="35"/>
      <w:bookmarkEnd w:id="36"/>
      <w:bookmarkEnd w:id="37"/>
      <w:bookmarkEnd w:id="38"/>
    </w:p>
    <w:p w14:paraId="2F07EA2F" w14:textId="53E18FBE" w:rsidR="001778AE" w:rsidRDefault="001778AE" w:rsidP="0077081A">
      <w:r>
        <w:rPr>
          <w:rFonts w:hint="eastAsia"/>
        </w:rPr>
        <w:t>登录：用户可以注册账户，也可以使用现有的账户登录；可以通过用户名和密码进行登录认证；如果用户忘记密码，可以重置密码；提供安全措施。</w:t>
      </w:r>
    </w:p>
    <w:p w14:paraId="0F54438B" w14:textId="395C5508" w:rsidR="001778AE" w:rsidRDefault="001778AE" w:rsidP="001778AE">
      <w:pPr>
        <w:pStyle w:val="20"/>
        <w:ind w:leftChars="0" w:left="0" w:firstLineChars="0"/>
      </w:pPr>
      <w:r>
        <w:rPr>
          <w:rFonts w:hint="eastAsia"/>
        </w:rPr>
        <w:t>记账</w:t>
      </w:r>
    </w:p>
    <w:p w14:paraId="28108E69" w14:textId="620CFBC5" w:rsidR="001778AE" w:rsidRPr="001778AE" w:rsidRDefault="001778AE" w:rsidP="001778AE">
      <w:pPr>
        <w:pStyle w:val="20"/>
        <w:ind w:leftChars="0" w:left="0" w:firstLineChars="0"/>
      </w:pPr>
      <w:r>
        <w:rPr>
          <w:rFonts w:hint="eastAsia"/>
        </w:rPr>
        <w:t>可视化：展示并提供合适试图，将数据化的账单信息完成图表可视化。</w:t>
      </w:r>
    </w:p>
    <w:p w14:paraId="6BDAF1AE" w14:textId="77777777" w:rsidR="0077081A" w:rsidRDefault="0077081A" w:rsidP="0077081A">
      <w:pPr>
        <w:pStyle w:val="2"/>
        <w:ind w:left="180"/>
        <w:rPr>
          <w:szCs w:val="24"/>
        </w:rPr>
      </w:pPr>
      <w:bookmarkStart w:id="39" w:name="_Toc120307667"/>
      <w:bookmarkStart w:id="40" w:name="_Toc121128963"/>
      <w:bookmarkStart w:id="41" w:name="_Toc127799072"/>
      <w:bookmarkStart w:id="42" w:name="_Toc128762877"/>
      <w:r>
        <w:rPr>
          <w:rFonts w:hint="eastAsia"/>
          <w:szCs w:val="24"/>
        </w:rPr>
        <w:t>用户类和特性</w:t>
      </w:r>
      <w:bookmarkEnd w:id="39"/>
      <w:bookmarkEnd w:id="40"/>
      <w:bookmarkEnd w:id="41"/>
      <w:bookmarkEnd w:id="42"/>
    </w:p>
    <w:p w14:paraId="5DEB1C14" w14:textId="3F95C8D4" w:rsidR="00371FD7" w:rsidRDefault="00371FD7" w:rsidP="00371FD7">
      <w:r>
        <w:rPr>
          <w:rFonts w:hint="eastAsia"/>
        </w:rPr>
        <w:t>用户：需要使用记账软件的人群</w:t>
      </w:r>
    </w:p>
    <w:p w14:paraId="70463FF5" w14:textId="27EC4956" w:rsidR="00371FD7" w:rsidRDefault="00371FD7" w:rsidP="00371FD7">
      <w:pPr>
        <w:pStyle w:val="20"/>
        <w:ind w:leftChars="0" w:left="0" w:firstLineChars="0"/>
      </w:pPr>
      <w:r>
        <w:rPr>
          <w:rFonts w:hint="eastAsia"/>
        </w:rPr>
        <w:t>特征：需要对自己的花销进行记录，并合理规划将来支出。</w:t>
      </w:r>
    </w:p>
    <w:p w14:paraId="27093969" w14:textId="25B81CB2" w:rsidR="00371FD7" w:rsidRDefault="00371FD7" w:rsidP="00371FD7">
      <w:pPr>
        <w:pStyle w:val="20"/>
        <w:ind w:leftChars="0" w:left="0" w:firstLineChars="0"/>
      </w:pPr>
      <w:r>
        <w:rPr>
          <w:rFonts w:hint="eastAsia"/>
        </w:rPr>
        <w:t>重要用户类：迫切需求记账并规划未来支出的人群。</w:t>
      </w:r>
    </w:p>
    <w:p w14:paraId="23319F2C" w14:textId="24617241" w:rsidR="00371FD7" w:rsidRPr="00371FD7" w:rsidRDefault="00371FD7" w:rsidP="00371FD7">
      <w:pPr>
        <w:pStyle w:val="20"/>
        <w:ind w:leftChars="0" w:left="0" w:firstLineChars="0"/>
      </w:pPr>
      <w:r>
        <w:rPr>
          <w:rFonts w:hint="eastAsia"/>
        </w:rPr>
        <w:t>非重要用户类：只是偶尔用一次记账软件的人群。</w:t>
      </w:r>
    </w:p>
    <w:p w14:paraId="1DA6D860" w14:textId="77E30FD0" w:rsidR="0077081A" w:rsidRPr="00CF1912" w:rsidRDefault="0077081A" w:rsidP="00CF1912">
      <w:pPr>
        <w:pStyle w:val="2"/>
        <w:ind w:left="180"/>
        <w:rPr>
          <w:szCs w:val="24"/>
        </w:rPr>
      </w:pPr>
      <w:bookmarkStart w:id="43" w:name="_Toc120307668"/>
      <w:bookmarkStart w:id="44" w:name="_Toc121128964"/>
      <w:bookmarkStart w:id="45" w:name="_Toc127799073"/>
      <w:bookmarkStart w:id="46" w:name="_Toc128762878"/>
      <w:r>
        <w:rPr>
          <w:rFonts w:hint="eastAsia"/>
          <w:szCs w:val="24"/>
        </w:rPr>
        <w:t>运行环境</w:t>
      </w:r>
      <w:bookmarkEnd w:id="43"/>
      <w:bookmarkEnd w:id="44"/>
      <w:bookmarkEnd w:id="45"/>
      <w:bookmarkEnd w:id="46"/>
    </w:p>
    <w:p w14:paraId="24C798EB" w14:textId="14D083F3" w:rsidR="0077081A" w:rsidRDefault="00371FD7" w:rsidP="0077081A">
      <w:pPr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安卓平台</w:t>
      </w:r>
      <w:proofErr w:type="gramEnd"/>
      <w:r w:rsidR="0077081A">
        <w:rPr>
          <w:rFonts w:hint="eastAsia"/>
        </w:rPr>
        <w:t>；</w:t>
      </w:r>
    </w:p>
    <w:p w14:paraId="18423223" w14:textId="3C52D399" w:rsidR="0077081A" w:rsidRDefault="00CF1912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Android</w:t>
      </w:r>
      <w:r>
        <w:t>7.0</w:t>
      </w:r>
      <w:r>
        <w:rPr>
          <w:rFonts w:hint="eastAsia"/>
        </w:rPr>
        <w:t>N</w:t>
      </w:r>
      <w:r w:rsidR="0077081A">
        <w:rPr>
          <w:rFonts w:hint="eastAsia"/>
        </w:rPr>
        <w:t>；</w:t>
      </w:r>
    </w:p>
    <w:p w14:paraId="7223B021" w14:textId="77777777" w:rsidR="0077081A" w:rsidRDefault="0077081A" w:rsidP="0077081A">
      <w:pPr>
        <w:pStyle w:val="2"/>
        <w:ind w:left="180"/>
        <w:rPr>
          <w:szCs w:val="24"/>
        </w:rPr>
      </w:pPr>
      <w:bookmarkStart w:id="47" w:name="_Toc120307669"/>
      <w:bookmarkStart w:id="48" w:name="_Toc121128965"/>
      <w:bookmarkStart w:id="49" w:name="_Toc127799074"/>
      <w:bookmarkStart w:id="50" w:name="_Toc128762879"/>
      <w:r>
        <w:rPr>
          <w:rFonts w:hint="eastAsia"/>
          <w:szCs w:val="24"/>
        </w:rPr>
        <w:t>设计和实现上的限制</w:t>
      </w:r>
      <w:bookmarkEnd w:id="47"/>
      <w:bookmarkEnd w:id="48"/>
      <w:bookmarkEnd w:id="49"/>
      <w:bookmarkEnd w:id="50"/>
    </w:p>
    <w:p w14:paraId="5E28E4D0" w14:textId="581864D6" w:rsidR="0077081A" w:rsidRDefault="0077081A" w:rsidP="0077081A">
      <w:r>
        <w:rPr>
          <w:rFonts w:hint="eastAsia"/>
        </w:rPr>
        <w:t>可能的限制包括下列内容：</w:t>
      </w:r>
    </w:p>
    <w:p w14:paraId="61DEED55" w14:textId="5459ECCA" w:rsidR="0077081A" w:rsidRDefault="000D237F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只能</w:t>
      </w:r>
      <w:proofErr w:type="gramStart"/>
      <w:r>
        <w:rPr>
          <w:rFonts w:hint="eastAsia"/>
        </w:rPr>
        <w:t>使用腾讯的</w:t>
      </w:r>
      <w:proofErr w:type="gramEnd"/>
      <w:r>
        <w:rPr>
          <w:rFonts w:hint="eastAsia"/>
        </w:rPr>
        <w:t>云数据库和对象存储服务（因为持有资源限制）</w:t>
      </w:r>
      <w:r w:rsidR="0077081A">
        <w:rPr>
          <w:rFonts w:hint="eastAsia"/>
        </w:rPr>
        <w:t>；</w:t>
      </w:r>
    </w:p>
    <w:p w14:paraId="490C09DD" w14:textId="112FEE02" w:rsidR="00977033" w:rsidRPr="00977033" w:rsidRDefault="00977033" w:rsidP="0077081A">
      <w:pPr>
        <w:numPr>
          <w:ilvl w:val="0"/>
          <w:numId w:val="3"/>
        </w:numPr>
        <w:ind w:firstLineChars="0"/>
      </w:pPr>
      <w:r>
        <w:t>用</w:t>
      </w:r>
      <w:r>
        <w:t>MIT</w:t>
      </w:r>
      <w:r>
        <w:t>开源</w:t>
      </w:r>
      <w:r>
        <w:t>license</w:t>
      </w:r>
      <w:r>
        <w:rPr>
          <w:rFonts w:hint="eastAsia"/>
        </w:rPr>
        <w:t>，</w:t>
      </w:r>
      <w:r>
        <w:rPr>
          <w:rFonts w:ascii="Arial" w:hAnsi="Arial" w:cs="Arial"/>
          <w:color w:val="4D4D4D"/>
          <w:shd w:val="clear" w:color="auto" w:fill="FFFFFF"/>
        </w:rPr>
        <w:t>MIT License</w:t>
      </w:r>
      <w:r>
        <w:rPr>
          <w:rFonts w:ascii="Arial" w:hAnsi="Arial" w:cs="Arial"/>
          <w:color w:val="4D4D4D"/>
          <w:shd w:val="clear" w:color="auto" w:fill="FFFFFF"/>
        </w:rPr>
        <w:t>版权方不明，因此无正式官网</w:t>
      </w:r>
      <w:r>
        <w:rPr>
          <w:rFonts w:ascii="Arial" w:hAnsi="Arial" w:cs="Arial" w:hint="eastAsia"/>
          <w:color w:val="4D4D4D"/>
          <w:shd w:val="clear" w:color="auto" w:fill="FFFFFF"/>
        </w:rPr>
        <w:t>。并且无保修、缺乏版权、无专利保护、没有归属本身、没有</w:t>
      </w:r>
      <w:r>
        <w:rPr>
          <w:rFonts w:ascii="Arial" w:hAnsi="Arial" w:cs="Arial" w:hint="eastAsia"/>
          <w:color w:val="4D4D4D"/>
          <w:shd w:val="clear" w:color="auto" w:fill="FFFFFF"/>
        </w:rPr>
        <w:t>copyleft</w:t>
      </w:r>
      <w:r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005150AA" w14:textId="439F1597" w:rsidR="0077081A" w:rsidRDefault="000D237F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时区使用北京时间。</w:t>
      </w:r>
    </w:p>
    <w:p w14:paraId="479BE4C1" w14:textId="77777777" w:rsidR="0077081A" w:rsidRDefault="0077081A" w:rsidP="0077081A">
      <w:pPr>
        <w:pStyle w:val="2"/>
        <w:ind w:left="180"/>
        <w:rPr>
          <w:szCs w:val="24"/>
        </w:rPr>
      </w:pPr>
      <w:bookmarkStart w:id="51" w:name="_Toc120307670"/>
      <w:bookmarkStart w:id="52" w:name="_Toc121128966"/>
      <w:bookmarkStart w:id="53" w:name="_Toc127799075"/>
      <w:bookmarkStart w:id="54" w:name="_Toc128762880"/>
      <w:r>
        <w:rPr>
          <w:rFonts w:hint="eastAsia"/>
          <w:szCs w:val="24"/>
        </w:rPr>
        <w:lastRenderedPageBreak/>
        <w:t>假设和约束</w:t>
      </w:r>
      <w:r>
        <w:rPr>
          <w:rFonts w:hint="eastAsia"/>
          <w:szCs w:val="24"/>
        </w:rPr>
        <w:t>(</w:t>
      </w:r>
      <w:r>
        <w:rPr>
          <w:rFonts w:hint="eastAsia"/>
          <w:szCs w:val="24"/>
        </w:rPr>
        <w:t>依赖</w:t>
      </w:r>
      <w:r>
        <w:rPr>
          <w:rFonts w:hint="eastAsia"/>
          <w:szCs w:val="24"/>
        </w:rPr>
        <w:t>)</w:t>
      </w:r>
      <w:bookmarkEnd w:id="51"/>
      <w:bookmarkEnd w:id="52"/>
      <w:bookmarkEnd w:id="53"/>
      <w:bookmarkEnd w:id="54"/>
    </w:p>
    <w:p w14:paraId="1E4D7336" w14:textId="79382094" w:rsidR="0077081A" w:rsidRDefault="00CF1912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会定期打开软件进行账单记录</w:t>
      </w:r>
      <w:r w:rsidR="0077081A">
        <w:rPr>
          <w:rFonts w:hint="eastAsia"/>
        </w:rPr>
        <w:t>；</w:t>
      </w:r>
    </w:p>
    <w:p w14:paraId="1C49A44E" w14:textId="6B1B9D72" w:rsidR="0077081A" w:rsidRDefault="00CF1912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能自行解决代码编写以及编译问题；</w:t>
      </w:r>
    </w:p>
    <w:p w14:paraId="50310077" w14:textId="05838382" w:rsidR="0077081A" w:rsidRDefault="00CF1912" w:rsidP="0077081A">
      <w:pPr>
        <w:numPr>
          <w:ilvl w:val="0"/>
          <w:numId w:val="3"/>
        </w:numPr>
        <w:ind w:firstLineChars="0"/>
      </w:pPr>
      <w:r>
        <w:t>J</w:t>
      </w:r>
      <w:r>
        <w:rPr>
          <w:rFonts w:hint="eastAsia"/>
        </w:rPr>
        <w:t>ava</w:t>
      </w:r>
      <w:r>
        <w:rPr>
          <w:rFonts w:hint="eastAsia"/>
        </w:rPr>
        <w:t>语言作为基础，链接</w:t>
      </w:r>
      <w:r>
        <w:rPr>
          <w:rFonts w:hint="eastAsia"/>
        </w:rPr>
        <w:t>Android</w:t>
      </w:r>
      <w:r>
        <w:rPr>
          <w:rFonts w:hint="eastAsia"/>
        </w:rPr>
        <w:t>系统</w:t>
      </w:r>
      <w:r w:rsidR="0077081A">
        <w:rPr>
          <w:rFonts w:hint="eastAsia"/>
        </w:rPr>
        <w:t>；</w:t>
      </w:r>
    </w:p>
    <w:p w14:paraId="66195226" w14:textId="52C4DC59" w:rsidR="0077081A" w:rsidRDefault="0077081A" w:rsidP="00CF1912">
      <w:pPr>
        <w:numPr>
          <w:ilvl w:val="0"/>
          <w:numId w:val="3"/>
        </w:numPr>
        <w:ind w:firstLineChars="0"/>
      </w:pPr>
      <w:r>
        <w:rPr>
          <w:rFonts w:hint="eastAsia"/>
        </w:rPr>
        <w:t>工期约束</w:t>
      </w:r>
      <w:r w:rsidR="00CF1912">
        <w:rPr>
          <w:rFonts w:hint="eastAsia"/>
        </w:rPr>
        <w:t>：</w:t>
      </w:r>
      <w:r w:rsidR="00CF1912">
        <w:rPr>
          <w:rFonts w:hint="eastAsia"/>
        </w:rPr>
        <w:t>2</w:t>
      </w:r>
      <w:r w:rsidR="00CF1912">
        <w:t>022</w:t>
      </w:r>
      <w:r w:rsidR="00CF1912">
        <w:rPr>
          <w:rFonts w:hint="eastAsia"/>
        </w:rPr>
        <w:t>年九月</w:t>
      </w:r>
      <w:r w:rsidR="00CF1912">
        <w:rPr>
          <w:rFonts w:hint="eastAsia"/>
        </w:rPr>
        <w:t>-</w:t>
      </w:r>
      <w:r w:rsidR="00CF1912">
        <w:t>2023</w:t>
      </w:r>
      <w:r w:rsidR="00CF1912">
        <w:rPr>
          <w:rFonts w:hint="eastAsia"/>
        </w:rPr>
        <w:t>年一月</w:t>
      </w:r>
      <w:r>
        <w:rPr>
          <w:rFonts w:hint="eastAsia"/>
        </w:rPr>
        <w:t>；</w:t>
      </w:r>
    </w:p>
    <w:p w14:paraId="74715CAF" w14:textId="59523D9F" w:rsidR="0077081A" w:rsidRDefault="0077081A" w:rsidP="0077081A">
      <w:pPr>
        <w:numPr>
          <w:ilvl w:val="0"/>
          <w:numId w:val="3"/>
        </w:numPr>
        <w:ind w:firstLineChars="0"/>
      </w:pPr>
      <w:r>
        <w:rPr>
          <w:rFonts w:hint="eastAsia"/>
        </w:rPr>
        <w:t>人员约束</w:t>
      </w:r>
      <w:r w:rsidR="00CF1912">
        <w:rPr>
          <w:rFonts w:hint="eastAsia"/>
        </w:rPr>
        <w:t>：小组五位成员</w:t>
      </w:r>
      <w:r>
        <w:rPr>
          <w:rFonts w:hint="eastAsia"/>
        </w:rPr>
        <w:t>；</w:t>
      </w:r>
    </w:p>
    <w:p w14:paraId="305142E2" w14:textId="76F0C0A9" w:rsidR="0077081A" w:rsidRDefault="0077081A" w:rsidP="00CF1912">
      <w:pPr>
        <w:numPr>
          <w:ilvl w:val="0"/>
          <w:numId w:val="3"/>
        </w:numPr>
        <w:ind w:firstLineChars="0"/>
      </w:pPr>
      <w:r>
        <w:rPr>
          <w:rFonts w:hint="eastAsia"/>
        </w:rPr>
        <w:t>设备约束</w:t>
      </w:r>
      <w:r w:rsidR="00CF1912">
        <w:rPr>
          <w:rFonts w:hint="eastAsia"/>
        </w:rPr>
        <w:t>：个人笔记本电脑</w:t>
      </w:r>
      <w:r>
        <w:rPr>
          <w:rFonts w:hint="eastAsia"/>
        </w:rPr>
        <w:t>；</w:t>
      </w:r>
    </w:p>
    <w:p w14:paraId="387FB217" w14:textId="77777777" w:rsidR="0077081A" w:rsidRDefault="0077081A" w:rsidP="0077081A">
      <w:pPr>
        <w:pStyle w:val="1"/>
      </w:pPr>
      <w:bookmarkStart w:id="55" w:name="_Toc120307671"/>
      <w:bookmarkStart w:id="56" w:name="_Toc121128967"/>
      <w:bookmarkStart w:id="57" w:name="_Toc127799076"/>
      <w:bookmarkStart w:id="58" w:name="_Toc128762881"/>
      <w:r>
        <w:rPr>
          <w:rFonts w:hint="eastAsia"/>
        </w:rPr>
        <w:t>外部接口需求</w:t>
      </w:r>
      <w:bookmarkEnd w:id="55"/>
      <w:bookmarkEnd w:id="56"/>
      <w:bookmarkEnd w:id="57"/>
      <w:bookmarkEnd w:id="58"/>
    </w:p>
    <w:p w14:paraId="00FC7171" w14:textId="77777777" w:rsidR="00483AE6" w:rsidRDefault="00483AE6" w:rsidP="00483AE6">
      <w:pPr>
        <w:ind w:leftChars="200" w:left="420" w:firstLineChars="0" w:firstLine="0"/>
      </w:pPr>
      <w:r w:rsidRPr="00483AE6">
        <w:t>1. TCP/IP</w:t>
      </w:r>
      <w:r w:rsidRPr="00483AE6">
        <w:t>通信协议接口</w:t>
      </w:r>
      <w:r w:rsidRPr="00483AE6">
        <w:br/>
        <w:t>2. GSM/CDMA</w:t>
      </w:r>
      <w:r w:rsidRPr="00483AE6">
        <w:t>无线通信协议接口</w:t>
      </w:r>
      <w:r w:rsidRPr="00483AE6">
        <w:br/>
        <w:t>3. SMS</w:t>
      </w:r>
      <w:r w:rsidRPr="00483AE6">
        <w:t>短消息通信协议接口</w:t>
      </w:r>
      <w:r w:rsidRPr="00483AE6">
        <w:br/>
        <w:t xml:space="preserve">4. </w:t>
      </w:r>
      <w:r w:rsidRPr="00483AE6">
        <w:t>联通网关通信协议接口</w:t>
      </w:r>
      <w:r w:rsidRPr="00483AE6">
        <w:br/>
        <w:t xml:space="preserve">5. </w:t>
      </w:r>
      <w:r w:rsidRPr="00483AE6">
        <w:t>防火墙通信接口</w:t>
      </w:r>
      <w:r w:rsidRPr="00483AE6">
        <w:br/>
        <w:t xml:space="preserve">6. </w:t>
      </w:r>
      <w:r w:rsidRPr="00483AE6">
        <w:t>路由器通信接口</w:t>
      </w:r>
      <w:r w:rsidRPr="00483AE6">
        <w:br/>
        <w:t xml:space="preserve">7. </w:t>
      </w:r>
      <w:r w:rsidRPr="00483AE6">
        <w:t>交换机通信接口</w:t>
      </w:r>
    </w:p>
    <w:p w14:paraId="4D1133A5" w14:textId="4DA2FE23" w:rsidR="00483AE6" w:rsidRDefault="00483AE6" w:rsidP="00483AE6">
      <w:r>
        <w:rPr>
          <w:rFonts w:hint="eastAsia"/>
        </w:rPr>
        <w:t>8</w:t>
      </w:r>
      <w:r>
        <w:t>.</w:t>
      </w:r>
      <w:r>
        <w:rPr>
          <w:rFonts w:hint="eastAsia"/>
        </w:rPr>
        <w:t>以</w:t>
      </w:r>
      <w:r>
        <w:rPr>
          <w:rFonts w:hint="eastAsia"/>
        </w:rPr>
        <w:t>Java</w:t>
      </w:r>
      <w:r>
        <w:rPr>
          <w:rFonts w:hint="eastAsia"/>
        </w:rPr>
        <w:t>为基础，能与</w:t>
      </w:r>
      <w:r>
        <w:rPr>
          <w:rFonts w:hint="eastAsia"/>
        </w:rPr>
        <w:t>Android</w:t>
      </w:r>
      <w:r>
        <w:rPr>
          <w:rFonts w:hint="eastAsia"/>
        </w:rPr>
        <w:t>接口进行对接。</w:t>
      </w:r>
    </w:p>
    <w:p w14:paraId="62AD7A43" w14:textId="27F719BC" w:rsidR="00483AE6" w:rsidRPr="00483AE6" w:rsidRDefault="00483AE6" w:rsidP="00483AE6">
      <w:pPr>
        <w:ind w:leftChars="200" w:left="420" w:firstLineChars="0" w:firstLine="0"/>
      </w:pPr>
    </w:p>
    <w:p w14:paraId="2FEB9DB7" w14:textId="77777777" w:rsidR="0077081A" w:rsidRDefault="0077081A" w:rsidP="0077081A">
      <w:pPr>
        <w:pStyle w:val="2"/>
        <w:ind w:left="180"/>
        <w:rPr>
          <w:szCs w:val="24"/>
        </w:rPr>
      </w:pPr>
      <w:bookmarkStart w:id="59" w:name="_Toc120307672"/>
      <w:bookmarkStart w:id="60" w:name="_Toc121128968"/>
      <w:bookmarkStart w:id="61" w:name="_Toc127799077"/>
      <w:bookmarkStart w:id="62" w:name="_Toc128762882"/>
      <w:r>
        <w:rPr>
          <w:rFonts w:hint="eastAsia"/>
          <w:szCs w:val="24"/>
        </w:rPr>
        <w:t>用户界面</w:t>
      </w:r>
      <w:bookmarkEnd w:id="59"/>
      <w:bookmarkEnd w:id="60"/>
      <w:bookmarkEnd w:id="61"/>
      <w:bookmarkEnd w:id="62"/>
    </w:p>
    <w:p w14:paraId="4D0BDCD0" w14:textId="394147D7" w:rsidR="00483AE6" w:rsidRDefault="00483AE6" w:rsidP="00483AE6">
      <w:pPr>
        <w:pStyle w:val="aa"/>
        <w:numPr>
          <w:ilvl w:val="0"/>
          <w:numId w:val="11"/>
        </w:numPr>
        <w:ind w:firstLineChars="0"/>
      </w:pPr>
      <w:r>
        <w:rPr>
          <w:rFonts w:hint="eastAsia"/>
        </w:rPr>
        <w:t>登录组件：在进入记账软件之前需要使用登录组件进行登录，登录组件包括用户名输入、密码输入、登录确认按钮、推出按钮以及安全认证验证组件；</w:t>
      </w:r>
    </w:p>
    <w:p w14:paraId="009B81BE" w14:textId="0A2EE6DC" w:rsidR="00483AE6" w:rsidRDefault="00483AE6" w:rsidP="00483AE6">
      <w:pPr>
        <w:pStyle w:val="20"/>
        <w:numPr>
          <w:ilvl w:val="0"/>
          <w:numId w:val="11"/>
        </w:numPr>
        <w:ind w:leftChars="0" w:firstLineChars="0"/>
      </w:pPr>
      <w:r>
        <w:rPr>
          <w:rFonts w:hint="eastAsia"/>
        </w:rPr>
        <w:t>记账组件：进行记账的组件，包括输入账单、修改账单信息、上传账单照片或附件以及调出账单可视化。</w:t>
      </w:r>
    </w:p>
    <w:p w14:paraId="445B3859" w14:textId="760412C2" w:rsidR="00483AE6" w:rsidRPr="00483AE6" w:rsidRDefault="00483AE6" w:rsidP="00483AE6">
      <w:pPr>
        <w:pStyle w:val="20"/>
        <w:numPr>
          <w:ilvl w:val="0"/>
          <w:numId w:val="11"/>
        </w:numPr>
        <w:ind w:leftChars="0" w:firstLineChars="0"/>
      </w:pPr>
      <w:r>
        <w:rPr>
          <w:rFonts w:hint="eastAsia"/>
        </w:rPr>
        <w:t>导出、分享组件：能进行账单导出和分享。</w:t>
      </w:r>
    </w:p>
    <w:p w14:paraId="4A8E07E5" w14:textId="77777777" w:rsidR="0077081A" w:rsidRDefault="0077081A" w:rsidP="0077081A">
      <w:pPr>
        <w:pStyle w:val="2"/>
        <w:ind w:left="180"/>
        <w:rPr>
          <w:szCs w:val="24"/>
        </w:rPr>
      </w:pPr>
      <w:bookmarkStart w:id="63" w:name="_Toc120307674"/>
      <w:bookmarkStart w:id="64" w:name="_Toc121128970"/>
      <w:bookmarkStart w:id="65" w:name="_Toc127799079"/>
      <w:bookmarkStart w:id="66" w:name="_Toc128762883"/>
      <w:r>
        <w:rPr>
          <w:rFonts w:hint="eastAsia"/>
          <w:szCs w:val="24"/>
        </w:rPr>
        <w:t>软件接口</w:t>
      </w:r>
      <w:bookmarkEnd w:id="63"/>
      <w:bookmarkEnd w:id="64"/>
      <w:bookmarkEnd w:id="65"/>
      <w:bookmarkEnd w:id="66"/>
    </w:p>
    <w:p w14:paraId="19160485" w14:textId="046D43CB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操作系统</w:t>
      </w:r>
      <w:r w:rsidR="00C959B6">
        <w:rPr>
          <w:rFonts w:hint="eastAsia"/>
        </w:rPr>
        <w:t>：</w:t>
      </w:r>
      <w:proofErr w:type="spellStart"/>
      <w:r w:rsidR="00C959B6">
        <w:rPr>
          <w:rFonts w:hint="eastAsia"/>
        </w:rPr>
        <w:t>linux</w:t>
      </w:r>
      <w:proofErr w:type="spellEnd"/>
      <w:r>
        <w:rPr>
          <w:rFonts w:hint="eastAsia"/>
        </w:rPr>
        <w:t>；</w:t>
      </w:r>
    </w:p>
    <w:p w14:paraId="7CB82CCB" w14:textId="0E971AC0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数据库</w:t>
      </w:r>
      <w:r w:rsidR="00C959B6">
        <w:rPr>
          <w:rFonts w:hint="eastAsia"/>
        </w:rPr>
        <w:t>:</w:t>
      </w:r>
      <w:proofErr w:type="spellStart"/>
      <w:r w:rsidR="00C959B6">
        <w:t>mysql</w:t>
      </w:r>
      <w:proofErr w:type="spellEnd"/>
      <w:r>
        <w:rPr>
          <w:rFonts w:hint="eastAsia"/>
        </w:rPr>
        <w:t>；</w:t>
      </w:r>
    </w:p>
    <w:p w14:paraId="409B56B7" w14:textId="6EDE8D95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工具</w:t>
      </w:r>
      <w:r w:rsidR="00CC24E0">
        <w:rPr>
          <w:rFonts w:hint="eastAsia"/>
        </w:rPr>
        <w:t>：</w:t>
      </w:r>
      <w:proofErr w:type="spellStart"/>
      <w:r w:rsidR="00CC24E0">
        <w:rPr>
          <w:rFonts w:hint="eastAsia"/>
        </w:rPr>
        <w:t>v</w:t>
      </w:r>
      <w:r w:rsidR="00CC24E0">
        <w:t>scode,idea,android</w:t>
      </w:r>
      <w:proofErr w:type="spellEnd"/>
      <w:r w:rsidR="00CC24E0">
        <w:t xml:space="preserve"> studio</w:t>
      </w:r>
      <w:r>
        <w:rPr>
          <w:rFonts w:hint="eastAsia"/>
        </w:rPr>
        <w:t>；</w:t>
      </w:r>
    </w:p>
    <w:p w14:paraId="225A84C5" w14:textId="77777777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函数库；</w:t>
      </w:r>
    </w:p>
    <w:p w14:paraId="05A44EB0" w14:textId="77777777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集成的商业组件</w:t>
      </w:r>
    </w:p>
    <w:p w14:paraId="227C5FDC" w14:textId="77777777" w:rsidR="0077081A" w:rsidRDefault="0077081A" w:rsidP="0077081A">
      <w:pPr>
        <w:pStyle w:val="2"/>
        <w:ind w:left="180"/>
        <w:rPr>
          <w:szCs w:val="24"/>
        </w:rPr>
      </w:pPr>
      <w:bookmarkStart w:id="67" w:name="_Toc120307675"/>
      <w:bookmarkStart w:id="68" w:name="_Toc121128971"/>
      <w:bookmarkStart w:id="69" w:name="_Toc127799080"/>
      <w:bookmarkStart w:id="70" w:name="_Toc128762884"/>
      <w:r>
        <w:rPr>
          <w:rFonts w:hint="eastAsia"/>
          <w:szCs w:val="24"/>
        </w:rPr>
        <w:t>通讯接口</w:t>
      </w:r>
      <w:bookmarkEnd w:id="67"/>
      <w:bookmarkEnd w:id="68"/>
      <w:bookmarkEnd w:id="69"/>
      <w:bookmarkEnd w:id="70"/>
    </w:p>
    <w:p w14:paraId="694C8EC8" w14:textId="469EC469" w:rsidR="0077081A" w:rsidRDefault="00CC24E0" w:rsidP="006E3A18">
      <w:pPr>
        <w:ind w:firstLineChars="0" w:firstLine="0"/>
      </w:pPr>
      <w:r>
        <w:rPr>
          <w:rFonts w:hint="eastAsia"/>
        </w:rPr>
        <w:t>·</w:t>
      </w:r>
      <w:proofErr w:type="gramStart"/>
      <w:r>
        <w:rPr>
          <w:rFonts w:hint="eastAsia"/>
        </w:rPr>
        <w:t>安卓客户端</w:t>
      </w:r>
      <w:proofErr w:type="gramEnd"/>
    </w:p>
    <w:p w14:paraId="390E6B91" w14:textId="7EFCE309" w:rsidR="0077081A" w:rsidRDefault="00CC24E0" w:rsidP="006E3A18">
      <w:pPr>
        <w:ind w:firstLineChars="0" w:firstLine="0"/>
      </w:pPr>
      <w:r>
        <w:rPr>
          <w:rFonts w:hint="eastAsia"/>
        </w:rPr>
        <w:t>·添加账单</w:t>
      </w:r>
    </w:p>
    <w:p w14:paraId="3578BA72" w14:textId="3E6AC1B3" w:rsidR="00CC24E0" w:rsidRPr="00CC24E0" w:rsidRDefault="00CC24E0" w:rsidP="00CC24E0">
      <w:pPr>
        <w:pStyle w:val="20"/>
      </w:pPr>
      <w:r>
        <w:rPr>
          <w:noProof/>
        </w:rPr>
        <w:lastRenderedPageBreak/>
        <w:drawing>
          <wp:inline distT="0" distB="0" distL="0" distR="0" wp14:anchorId="2095BC15" wp14:editId="0F3E5133">
            <wp:extent cx="5274310" cy="44589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2511B" w14:textId="56F7E444" w:rsidR="0077081A" w:rsidRDefault="00CC24E0" w:rsidP="006E3A18">
      <w:pPr>
        <w:ind w:firstLineChars="0" w:firstLine="0"/>
      </w:pPr>
      <w:r>
        <w:rPr>
          <w:rFonts w:hint="eastAsia"/>
        </w:rPr>
        <w:t>·查询账单：</w:t>
      </w:r>
    </w:p>
    <w:p w14:paraId="794F50B3" w14:textId="0E9D7F9B" w:rsidR="00CC24E0" w:rsidRPr="00CC24E0" w:rsidRDefault="00CC24E0" w:rsidP="00CC24E0">
      <w:pPr>
        <w:pStyle w:val="20"/>
      </w:pPr>
      <w:r>
        <w:rPr>
          <w:noProof/>
        </w:rPr>
        <w:lastRenderedPageBreak/>
        <w:drawing>
          <wp:inline distT="0" distB="0" distL="0" distR="0" wp14:anchorId="4B35132F" wp14:editId="4F6FEF26">
            <wp:extent cx="5274310" cy="55892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568B" w14:textId="776E2114" w:rsidR="0077081A" w:rsidRDefault="00CC24E0" w:rsidP="006E3A18">
      <w:pPr>
        <w:ind w:firstLineChars="0" w:firstLine="0"/>
      </w:pPr>
      <w:r>
        <w:rPr>
          <w:rFonts w:hint="eastAsia"/>
        </w:rPr>
        <w:t>·修改账单：</w:t>
      </w:r>
    </w:p>
    <w:p w14:paraId="61313360" w14:textId="7743BD83" w:rsidR="00CC24E0" w:rsidRPr="00CC24E0" w:rsidRDefault="00CC24E0" w:rsidP="00CC24E0">
      <w:pPr>
        <w:pStyle w:val="20"/>
      </w:pPr>
      <w:r>
        <w:rPr>
          <w:noProof/>
        </w:rPr>
        <w:lastRenderedPageBreak/>
        <w:drawing>
          <wp:inline distT="0" distB="0" distL="0" distR="0" wp14:anchorId="7CCA4133" wp14:editId="69BB8057">
            <wp:extent cx="5274310" cy="46355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F540" w14:textId="36084C91" w:rsidR="0077081A" w:rsidRDefault="00CC24E0" w:rsidP="006E3A18">
      <w:pPr>
        <w:ind w:firstLineChars="0" w:firstLine="0"/>
      </w:pPr>
      <w:r>
        <w:rPr>
          <w:rFonts w:hint="eastAsia"/>
        </w:rPr>
        <w:t>·删除账单：</w:t>
      </w:r>
    </w:p>
    <w:p w14:paraId="0E101C1B" w14:textId="4EF96474" w:rsidR="00CC24E0" w:rsidRPr="00CC24E0" w:rsidRDefault="00CC24E0" w:rsidP="00CC24E0">
      <w:pPr>
        <w:pStyle w:val="20"/>
      </w:pPr>
      <w:r>
        <w:rPr>
          <w:noProof/>
        </w:rPr>
        <w:drawing>
          <wp:inline distT="0" distB="0" distL="0" distR="0" wp14:anchorId="508FA7BB" wp14:editId="7638B97E">
            <wp:extent cx="5274310" cy="35001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F8185" w14:textId="35451375" w:rsidR="0077081A" w:rsidRDefault="00CC24E0" w:rsidP="006E3A18">
      <w:pPr>
        <w:ind w:firstLineChars="0" w:firstLine="0"/>
      </w:pPr>
      <w:r>
        <w:rPr>
          <w:rFonts w:hint="eastAsia"/>
        </w:rPr>
        <w:t>·登录账号</w:t>
      </w:r>
    </w:p>
    <w:p w14:paraId="7E8FC8E7" w14:textId="77777777" w:rsidR="006E3A18" w:rsidRDefault="00CC24E0" w:rsidP="006E3A18">
      <w:pPr>
        <w:pStyle w:val="20"/>
      </w:pPr>
      <w:r>
        <w:rPr>
          <w:noProof/>
        </w:rPr>
        <w:lastRenderedPageBreak/>
        <w:drawing>
          <wp:inline distT="0" distB="0" distL="0" distR="0" wp14:anchorId="50A4009E" wp14:editId="1567DBD6">
            <wp:extent cx="5274310" cy="3735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8A5F" w14:textId="6D1B479E" w:rsidR="00CC24E0" w:rsidRDefault="006E3A18" w:rsidP="006E3A18">
      <w:pPr>
        <w:pStyle w:val="20"/>
        <w:ind w:leftChars="0" w:left="0" w:firstLineChars="0" w:firstLine="0"/>
      </w:pPr>
      <w:r>
        <w:rPr>
          <w:rFonts w:hint="eastAsia"/>
        </w:rPr>
        <w:t>·注册账号：</w:t>
      </w:r>
    </w:p>
    <w:p w14:paraId="3C6E11CC" w14:textId="6F12AA33" w:rsidR="006E3A18" w:rsidRDefault="006E3A18" w:rsidP="00CC24E0">
      <w:pPr>
        <w:pStyle w:val="20"/>
        <w:ind w:leftChars="0" w:left="0" w:firstLineChars="0" w:firstLine="0"/>
      </w:pPr>
      <w:r>
        <w:rPr>
          <w:noProof/>
        </w:rPr>
        <w:drawing>
          <wp:inline distT="0" distB="0" distL="0" distR="0" wp14:anchorId="5304881B" wp14:editId="62EE67D8">
            <wp:extent cx="5274310" cy="38792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5379" w14:textId="54E26848" w:rsidR="006E3A18" w:rsidRDefault="006E3A18" w:rsidP="00CC24E0">
      <w:pPr>
        <w:pStyle w:val="20"/>
        <w:ind w:leftChars="0" w:left="0" w:firstLineChars="0" w:firstLine="0"/>
      </w:pPr>
      <w:r>
        <w:rPr>
          <w:rFonts w:hint="eastAsia"/>
        </w:rPr>
        <w:t>·重置账号密码</w:t>
      </w:r>
    </w:p>
    <w:p w14:paraId="040A0451" w14:textId="0C1AD079" w:rsidR="006E3A18" w:rsidRPr="00CC24E0" w:rsidRDefault="006E3A18" w:rsidP="00CC24E0">
      <w:pPr>
        <w:pStyle w:val="20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594740F9" wp14:editId="5B23666A">
            <wp:extent cx="5274310" cy="425386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D363" w14:textId="41121BDC" w:rsidR="0077081A" w:rsidRDefault="0077081A" w:rsidP="0077081A">
      <w:pPr>
        <w:pStyle w:val="1"/>
      </w:pPr>
      <w:bookmarkStart w:id="71" w:name="_系统用例设计"/>
      <w:bookmarkStart w:id="72" w:name="_Ref75381714"/>
      <w:bookmarkStart w:id="73" w:name="_Toc128762885"/>
      <w:bookmarkEnd w:id="71"/>
      <w:r>
        <w:rPr>
          <w:rFonts w:hint="eastAsia"/>
        </w:rPr>
        <w:lastRenderedPageBreak/>
        <w:t>系统用例设计</w:t>
      </w:r>
      <w:bookmarkEnd w:id="72"/>
      <w:r w:rsidR="00CA53A1">
        <w:rPr>
          <w:noProof/>
        </w:rPr>
        <w:drawing>
          <wp:inline distT="0" distB="0" distL="0" distR="0" wp14:anchorId="74165182" wp14:editId="77C0F8B4">
            <wp:extent cx="5274310" cy="3475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3"/>
    </w:p>
    <w:p w14:paraId="35349A73" w14:textId="77777777" w:rsidR="00CA53A1" w:rsidRPr="00BB7ED0" w:rsidRDefault="00CA53A1" w:rsidP="00CA53A1">
      <w:pPr>
        <w:rPr>
          <w:b/>
          <w:bCs/>
        </w:rPr>
      </w:pPr>
      <w:r>
        <w:rPr>
          <w:rFonts w:hint="eastAsia"/>
        </w:rPr>
        <w:t>1</w:t>
      </w:r>
      <w:r>
        <w:t>.</w:t>
      </w:r>
      <w:r w:rsidRPr="00BB7ED0">
        <w:rPr>
          <w:b/>
          <w:bCs/>
        </w:rPr>
        <w:t>登录</w:t>
      </w:r>
    </w:p>
    <w:p w14:paraId="3E15EB12" w14:textId="77777777" w:rsidR="00CA53A1" w:rsidRDefault="00CA53A1" w:rsidP="00CA53A1">
      <w:r>
        <w:rPr>
          <w:rFonts w:hint="eastAsia"/>
        </w:rPr>
        <w:t>·</w:t>
      </w:r>
      <w:r>
        <w:t>用户可以注册账户，也可以使用现有的账户登录。</w:t>
      </w:r>
    </w:p>
    <w:p w14:paraId="62C0912D" w14:textId="77777777" w:rsidR="00CA53A1" w:rsidRDefault="00CA53A1" w:rsidP="00CA53A1">
      <w:r>
        <w:rPr>
          <w:rFonts w:hint="eastAsia"/>
        </w:rPr>
        <w:t>·</w:t>
      </w:r>
      <w:r>
        <w:t>用户可以通过用户名和密码进行登录认证。</w:t>
      </w:r>
    </w:p>
    <w:p w14:paraId="1C9FB531" w14:textId="77777777" w:rsidR="00CA53A1" w:rsidRDefault="00CA53A1" w:rsidP="00CA53A1">
      <w:r>
        <w:rPr>
          <w:rFonts w:hint="eastAsia"/>
        </w:rPr>
        <w:t>·</w:t>
      </w:r>
      <w:r>
        <w:t>如果用户忘记了密码，应该提供重置密码的选项。</w:t>
      </w:r>
    </w:p>
    <w:p w14:paraId="4C596746" w14:textId="77777777" w:rsidR="00CA53A1" w:rsidRDefault="00CA53A1" w:rsidP="00CA53A1">
      <w:r>
        <w:rPr>
          <w:rFonts w:hint="eastAsia"/>
        </w:rPr>
        <w:t>·</w:t>
      </w:r>
      <w:r>
        <w:t>应该提供安全措施，例如使用验证码、</w:t>
      </w:r>
      <w:proofErr w:type="gramStart"/>
      <w:r>
        <w:t>双因素</w:t>
      </w:r>
      <w:proofErr w:type="gramEnd"/>
      <w:r>
        <w:t>身份验证等，以保护用户账户的安全性。</w:t>
      </w:r>
    </w:p>
    <w:p w14:paraId="1CDBBA1B" w14:textId="77777777" w:rsidR="00CA53A1" w:rsidRDefault="00CA53A1" w:rsidP="00CA53A1">
      <w:r>
        <w:rPr>
          <w:rFonts w:hint="eastAsia"/>
        </w:rPr>
        <w:t>·</w:t>
      </w:r>
      <w:r>
        <w:t>应该提供多种安全措施，例如使用验证码、</w:t>
      </w:r>
      <w:proofErr w:type="gramStart"/>
      <w:r>
        <w:t>双因素</w:t>
      </w:r>
      <w:proofErr w:type="gramEnd"/>
      <w:r>
        <w:t>身份验证、</w:t>
      </w:r>
      <w:r>
        <w:t>IP</w:t>
      </w:r>
      <w:r>
        <w:t>地址限制等，以保护用户账户的安全性。</w:t>
      </w:r>
    </w:p>
    <w:p w14:paraId="099EC8DA" w14:textId="77777777" w:rsidR="00CA53A1" w:rsidRPr="00BB7ED0" w:rsidRDefault="00CA53A1" w:rsidP="00CA53A1">
      <w:pPr>
        <w:ind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Pr="00BB7ED0">
        <w:rPr>
          <w:b/>
          <w:bCs/>
        </w:rPr>
        <w:t>记账</w:t>
      </w:r>
    </w:p>
    <w:p w14:paraId="2B8BF8D0" w14:textId="77777777" w:rsidR="00CA53A1" w:rsidRDefault="00CA53A1" w:rsidP="00CA53A1">
      <w:r>
        <w:rPr>
          <w:rFonts w:hint="eastAsia"/>
        </w:rPr>
        <w:t>·</w:t>
      </w:r>
      <w:r>
        <w:t>用户可以添加新的账单条目。</w:t>
      </w:r>
    </w:p>
    <w:p w14:paraId="42BDC773" w14:textId="77777777" w:rsidR="00CA53A1" w:rsidRDefault="00CA53A1" w:rsidP="00CA53A1">
      <w:r>
        <w:rPr>
          <w:rFonts w:hint="eastAsia"/>
        </w:rPr>
        <w:t>·</w:t>
      </w:r>
      <w:r>
        <w:t>每个账单条目应该包含日期、金额、类别和备注等基本信息。</w:t>
      </w:r>
    </w:p>
    <w:p w14:paraId="01660601" w14:textId="77777777" w:rsidR="00CA53A1" w:rsidRPr="00BB7ED0" w:rsidRDefault="00CA53A1" w:rsidP="00CA53A1">
      <w:pPr>
        <w:ind w:firstLine="422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Pr="00BB7ED0">
        <w:rPr>
          <w:b/>
          <w:bCs/>
        </w:rPr>
        <w:t>展示</w:t>
      </w:r>
    </w:p>
    <w:p w14:paraId="4200F2B6" w14:textId="77777777" w:rsidR="00CA53A1" w:rsidRDefault="00CA53A1" w:rsidP="00CA53A1">
      <w:r>
        <w:rPr>
          <w:rFonts w:hint="eastAsia"/>
        </w:rPr>
        <w:t>·</w:t>
      </w:r>
      <w:r>
        <w:t>应该提供合适的视图，以便用户可以清晰地了解账单信息。</w:t>
      </w:r>
    </w:p>
    <w:p w14:paraId="7E45D5FA" w14:textId="77777777" w:rsidR="00CA53A1" w:rsidRDefault="00CA53A1" w:rsidP="00CA53A1">
      <w:r>
        <w:rPr>
          <w:rFonts w:hint="eastAsia"/>
        </w:rPr>
        <w:t>·</w:t>
      </w:r>
      <w:r>
        <w:t>应该提供导出和分享功能</w:t>
      </w:r>
    </w:p>
    <w:p w14:paraId="5D2D3653" w14:textId="77777777" w:rsidR="00CA53A1" w:rsidRPr="00BB7ED0" w:rsidRDefault="00CA53A1" w:rsidP="00CA53A1">
      <w:pPr>
        <w:ind w:firstLine="422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</w:t>
      </w:r>
      <w:r w:rsidRPr="00BB7ED0">
        <w:rPr>
          <w:b/>
          <w:bCs/>
        </w:rPr>
        <w:t>查询</w:t>
      </w:r>
    </w:p>
    <w:p w14:paraId="2A89F209" w14:textId="77777777" w:rsidR="00CA53A1" w:rsidRDefault="00CA53A1" w:rsidP="00CA53A1">
      <w:r>
        <w:rPr>
          <w:rFonts w:hint="eastAsia"/>
        </w:rPr>
        <w:t>·</w:t>
      </w:r>
      <w:r>
        <w:t>用户可以通过关键词、日期范围、类别等多种方式进行查询。</w:t>
      </w:r>
    </w:p>
    <w:p w14:paraId="40692EBB" w14:textId="77777777" w:rsidR="00CA53A1" w:rsidRDefault="00CA53A1" w:rsidP="00CA53A1">
      <w:r>
        <w:rPr>
          <w:rFonts w:hint="eastAsia"/>
        </w:rPr>
        <w:t>·</w:t>
      </w:r>
      <w:r>
        <w:t>查询结果应该能够清晰地展示账单信息，并且支持导出和打印。</w:t>
      </w:r>
    </w:p>
    <w:p w14:paraId="3B9BA4C0" w14:textId="77777777" w:rsidR="00CA53A1" w:rsidRDefault="00CA53A1" w:rsidP="00CA53A1">
      <w:r>
        <w:rPr>
          <w:rFonts w:hint="eastAsia"/>
        </w:rPr>
        <w:t>·</w:t>
      </w:r>
      <w:r>
        <w:t>用户可以保存常用的查询条件，以便下次使用。</w:t>
      </w:r>
    </w:p>
    <w:p w14:paraId="1EAA7368" w14:textId="77777777" w:rsidR="00CA53A1" w:rsidRPr="00BB7ED0" w:rsidRDefault="00CA53A1" w:rsidP="00CA53A1">
      <w:pPr>
        <w:ind w:firstLine="422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 w:rsidRPr="00BB7ED0">
        <w:rPr>
          <w:b/>
          <w:bCs/>
        </w:rPr>
        <w:t>安全</w:t>
      </w:r>
    </w:p>
    <w:p w14:paraId="0C1A22D8" w14:textId="77777777" w:rsidR="00CA53A1" w:rsidRDefault="00CA53A1" w:rsidP="00CA53A1">
      <w:r>
        <w:rPr>
          <w:rFonts w:hint="eastAsia"/>
        </w:rPr>
        <w:t>·</w:t>
      </w:r>
      <w:r>
        <w:t>应实现</w:t>
      </w:r>
      <w:r>
        <w:t>TLS</w:t>
      </w:r>
      <w:r>
        <w:t>证书加密</w:t>
      </w:r>
    </w:p>
    <w:p w14:paraId="275A4AE8" w14:textId="77777777" w:rsidR="00CA53A1" w:rsidRDefault="00CA53A1" w:rsidP="00CA53A1">
      <w:r>
        <w:rPr>
          <w:rFonts w:hint="eastAsia"/>
        </w:rPr>
        <w:t>·</w:t>
      </w:r>
      <w:r>
        <w:t>应实现数据安全</w:t>
      </w:r>
    </w:p>
    <w:p w14:paraId="5FB0D56E" w14:textId="12ED3D54" w:rsidR="00CA53A1" w:rsidRDefault="00CA53A1" w:rsidP="00CA53A1">
      <w:r>
        <w:rPr>
          <w:rFonts w:hint="eastAsia"/>
        </w:rPr>
        <w:t>·</w:t>
      </w:r>
      <w:r>
        <w:t>应实现应用程序安全</w:t>
      </w:r>
    </w:p>
    <w:p w14:paraId="447415C9" w14:textId="77777777" w:rsidR="00673C4E" w:rsidRPr="00673C4E" w:rsidRDefault="00673C4E" w:rsidP="00673C4E">
      <w:pPr>
        <w:pStyle w:val="20"/>
      </w:pPr>
    </w:p>
    <w:p w14:paraId="6EC3942C" w14:textId="78A12A3B" w:rsidR="00CA53A1" w:rsidRPr="00CA53A1" w:rsidRDefault="00CA53A1" w:rsidP="00CA53A1">
      <w:pPr>
        <w:ind w:firstLineChars="0" w:firstLine="0"/>
      </w:pPr>
    </w:p>
    <w:p w14:paraId="59DE0362" w14:textId="6409087E" w:rsidR="00CA53A1" w:rsidRDefault="00673C4E" w:rsidP="00673C4E">
      <w:pPr>
        <w:pStyle w:val="20"/>
        <w:ind w:leftChars="0" w:left="0" w:firstLineChars="0" w:firstLine="0"/>
      </w:pPr>
      <w:r>
        <w:rPr>
          <w:noProof/>
        </w:rPr>
        <w:drawing>
          <wp:inline distT="0" distB="0" distL="0" distR="0" wp14:anchorId="364B4C88" wp14:editId="4E256D72">
            <wp:extent cx="5274310" cy="36906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7C3BC" wp14:editId="251CFC55">
            <wp:extent cx="5274310" cy="52501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7ABC8" w14:textId="4E5CF911" w:rsidR="00673C4E" w:rsidRDefault="00673C4E" w:rsidP="00673C4E">
      <w:pPr>
        <w:pStyle w:val="20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16634A57" wp14:editId="58263F73">
            <wp:extent cx="5274310" cy="41548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D64B" w14:textId="48A4DB50" w:rsidR="00673C4E" w:rsidRDefault="00673C4E" w:rsidP="00673C4E">
      <w:pPr>
        <w:pStyle w:val="20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095589AD" wp14:editId="1E4B450E">
            <wp:extent cx="5274310" cy="51130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72DC" w14:textId="053B0342" w:rsidR="00673C4E" w:rsidRPr="00CA53A1" w:rsidRDefault="00673C4E" w:rsidP="00673C4E">
      <w:pPr>
        <w:pStyle w:val="20"/>
        <w:ind w:leftChars="0" w:left="0" w:firstLineChars="0" w:firstLine="0"/>
      </w:pPr>
      <w:r>
        <w:rPr>
          <w:noProof/>
        </w:rPr>
        <w:lastRenderedPageBreak/>
        <w:drawing>
          <wp:inline distT="0" distB="0" distL="0" distR="0" wp14:anchorId="43F8B62C" wp14:editId="2ED29A87">
            <wp:extent cx="5274310" cy="444690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A7875" w14:textId="498344CA" w:rsidR="000F3348" w:rsidRPr="000F3348" w:rsidRDefault="0077081A" w:rsidP="000F3348">
      <w:pPr>
        <w:pStyle w:val="1"/>
      </w:pPr>
      <w:bookmarkStart w:id="74" w:name="_Toc120307676"/>
      <w:bookmarkStart w:id="75" w:name="_Toc121128972"/>
      <w:bookmarkStart w:id="76" w:name="_Toc127799081"/>
      <w:bookmarkStart w:id="77" w:name="_Toc128762886"/>
      <w:r>
        <w:rPr>
          <w:rFonts w:hint="eastAsia"/>
        </w:rPr>
        <w:t>系统功能需求</w:t>
      </w:r>
      <w:bookmarkEnd w:id="74"/>
      <w:bookmarkEnd w:id="75"/>
      <w:bookmarkEnd w:id="76"/>
      <w:bookmarkEnd w:id="77"/>
    </w:p>
    <w:p w14:paraId="61A70B66" w14:textId="2F36B9EF" w:rsidR="0077081A" w:rsidRPr="00C959B6" w:rsidRDefault="0077081A" w:rsidP="00C959B6">
      <w:pPr>
        <w:pStyle w:val="2"/>
        <w:ind w:left="180"/>
        <w:rPr>
          <w:szCs w:val="24"/>
        </w:rPr>
      </w:pPr>
      <w:bookmarkStart w:id="78" w:name="_Toc120307679"/>
      <w:bookmarkStart w:id="79" w:name="_Toc121128975"/>
      <w:bookmarkStart w:id="80" w:name="_Toc127799084"/>
      <w:bookmarkStart w:id="81" w:name="_Toc128762887"/>
      <w:r>
        <w:rPr>
          <w:rFonts w:hint="eastAsia"/>
          <w:szCs w:val="24"/>
        </w:rPr>
        <w:t>输入／输出数据</w:t>
      </w:r>
      <w:bookmarkEnd w:id="78"/>
      <w:bookmarkEnd w:id="79"/>
      <w:bookmarkEnd w:id="80"/>
      <w:bookmarkEnd w:id="81"/>
    </w:p>
    <w:p w14:paraId="495C7D4C" w14:textId="77777777" w:rsidR="005E630D" w:rsidRDefault="005E630D" w:rsidP="0077081A">
      <w:r>
        <w:rPr>
          <w:rFonts w:hint="eastAsia"/>
        </w:rPr>
        <w:t>输入：</w:t>
      </w:r>
    </w:p>
    <w:p w14:paraId="7A3C7168" w14:textId="7BA69C46" w:rsidR="005E630D" w:rsidRDefault="005E630D" w:rsidP="0077081A">
      <w:r>
        <w:rPr>
          <w:rFonts w:hint="eastAsia"/>
        </w:rPr>
        <w:t>用户账号、用户密码（字符串格式）：输入后存储到库当中，当后续用户需要登录时从库中调用。</w:t>
      </w:r>
    </w:p>
    <w:p w14:paraId="7EC4224C" w14:textId="5FAA480B" w:rsidR="005E630D" w:rsidRDefault="005E630D" w:rsidP="005E630D">
      <w:pPr>
        <w:pStyle w:val="20"/>
        <w:ind w:leftChars="0" w:left="0" w:firstLineChars="0"/>
      </w:pPr>
      <w:r>
        <w:rPr>
          <w:rFonts w:hint="eastAsia"/>
        </w:rPr>
        <w:t>账单名称</w:t>
      </w:r>
      <w:r w:rsidR="00C959B6">
        <w:rPr>
          <w:rFonts w:hint="eastAsia"/>
        </w:rPr>
        <w:t>、账单日期</w:t>
      </w:r>
      <w:r>
        <w:rPr>
          <w:rFonts w:hint="eastAsia"/>
        </w:rPr>
        <w:t>(</w:t>
      </w:r>
      <w:r>
        <w:rPr>
          <w:rFonts w:hint="eastAsia"/>
        </w:rPr>
        <w:t>字符串格式</w:t>
      </w:r>
      <w:r>
        <w:t>)</w:t>
      </w:r>
      <w:r>
        <w:rPr>
          <w:rFonts w:hint="eastAsia"/>
        </w:rPr>
        <w:t>、金额（</w:t>
      </w:r>
      <w:r w:rsidR="00C959B6">
        <w:rPr>
          <w:rFonts w:hint="eastAsia"/>
        </w:rPr>
        <w:t>浮点数</w:t>
      </w:r>
      <w:r>
        <w:rPr>
          <w:rFonts w:hint="eastAsia"/>
        </w:rPr>
        <w:t>格式）：输入后存储到库中，存储后再进行加法计算。</w:t>
      </w:r>
    </w:p>
    <w:p w14:paraId="229AC68F" w14:textId="0300D6A8" w:rsidR="00C959B6" w:rsidRDefault="00C959B6" w:rsidP="005E630D">
      <w:pPr>
        <w:pStyle w:val="20"/>
        <w:ind w:leftChars="0" w:left="0" w:firstLineChars="0"/>
      </w:pPr>
      <w:r>
        <w:rPr>
          <w:rFonts w:hint="eastAsia"/>
        </w:rPr>
        <w:t>账单类型（字符串格式）：预给出的选项，选择后输入。</w:t>
      </w:r>
    </w:p>
    <w:p w14:paraId="098CB952" w14:textId="1C87591C" w:rsidR="005E630D" w:rsidRDefault="005E630D" w:rsidP="005E630D">
      <w:pPr>
        <w:pStyle w:val="20"/>
        <w:ind w:leftChars="0" w:left="0" w:firstLineChars="0"/>
      </w:pPr>
      <w:r>
        <w:rPr>
          <w:rFonts w:hint="eastAsia"/>
        </w:rPr>
        <w:t>输出：</w:t>
      </w:r>
    </w:p>
    <w:p w14:paraId="0F724032" w14:textId="715EDF52" w:rsidR="005E630D" w:rsidRDefault="005E630D" w:rsidP="005E630D">
      <w:pPr>
        <w:pStyle w:val="20"/>
        <w:ind w:leftChars="0" w:left="0" w:firstLineChars="0"/>
      </w:pPr>
      <w:r>
        <w:rPr>
          <w:rFonts w:hint="eastAsia"/>
        </w:rPr>
        <w:t>总账单</w:t>
      </w:r>
      <w:r w:rsidR="00CB7497">
        <w:rPr>
          <w:rFonts w:hint="eastAsia"/>
        </w:rPr>
        <w:t>（字符串格式）</w:t>
      </w:r>
      <w:r>
        <w:rPr>
          <w:rFonts w:hint="eastAsia"/>
        </w:rPr>
        <w:t>：</w:t>
      </w:r>
      <w:r w:rsidR="00C959B6">
        <w:rPr>
          <w:rFonts w:hint="eastAsia"/>
        </w:rPr>
        <w:t>按照分类求和</w:t>
      </w:r>
      <w:r>
        <w:rPr>
          <w:rFonts w:hint="eastAsia"/>
        </w:rPr>
        <w:t>金额总数再输出到可视化图表中。</w:t>
      </w:r>
    </w:p>
    <w:p w14:paraId="0F4D5463" w14:textId="6E0DDB2B" w:rsidR="005E630D" w:rsidRDefault="005E630D" w:rsidP="005E630D">
      <w:pPr>
        <w:pStyle w:val="20"/>
        <w:ind w:leftChars="0" w:left="0" w:firstLineChars="0"/>
      </w:pPr>
      <w:r>
        <w:rPr>
          <w:rFonts w:hint="eastAsia"/>
        </w:rPr>
        <w:t>账单类型</w:t>
      </w:r>
      <w:r w:rsidR="00CB7497">
        <w:rPr>
          <w:rFonts w:hint="eastAsia"/>
        </w:rPr>
        <w:t>（字符串格式）</w:t>
      </w:r>
      <w:r>
        <w:rPr>
          <w:rFonts w:hint="eastAsia"/>
        </w:rPr>
        <w:t>：通过账单名称归类后输出。</w:t>
      </w:r>
    </w:p>
    <w:p w14:paraId="606D36CC" w14:textId="78ED825E" w:rsidR="0077081A" w:rsidRDefault="00CB7497" w:rsidP="00C959B6">
      <w:pPr>
        <w:pStyle w:val="20"/>
        <w:ind w:leftChars="0" w:left="0" w:firstLineChars="0"/>
      </w:pPr>
      <w:r>
        <w:rPr>
          <w:rFonts w:hint="eastAsia"/>
        </w:rPr>
        <w:t>分类金额</w:t>
      </w:r>
      <w:r w:rsidR="00C959B6">
        <w:rPr>
          <w:rFonts w:hint="eastAsia"/>
        </w:rPr>
        <w:t>（浮点数</w:t>
      </w:r>
      <w:r>
        <w:rPr>
          <w:rFonts w:hint="eastAsia"/>
        </w:rPr>
        <w:t>格式）：</w:t>
      </w:r>
    </w:p>
    <w:p w14:paraId="58DC1BC8" w14:textId="77777777" w:rsidR="0077081A" w:rsidRPr="00B63C4F" w:rsidRDefault="0077081A" w:rsidP="0077081A">
      <w:pPr>
        <w:pStyle w:val="2"/>
        <w:ind w:left="180"/>
        <w:rPr>
          <w:szCs w:val="24"/>
        </w:rPr>
      </w:pPr>
      <w:bookmarkStart w:id="82" w:name="_Toc128762888"/>
      <w:r w:rsidRPr="00B63C4F">
        <w:rPr>
          <w:rFonts w:hint="eastAsia"/>
          <w:szCs w:val="24"/>
        </w:rPr>
        <w:lastRenderedPageBreak/>
        <w:t>用例描述</w:t>
      </w:r>
      <w:bookmarkEnd w:id="82"/>
    </w:p>
    <w:p w14:paraId="4AB478DA" w14:textId="52AA6CD3" w:rsidR="00542EFE" w:rsidRPr="00BB7ED0" w:rsidRDefault="00542EFE" w:rsidP="00542EFE">
      <w:pPr>
        <w:rPr>
          <w:b/>
          <w:bCs/>
        </w:rPr>
      </w:pPr>
      <w:r>
        <w:rPr>
          <w:rFonts w:hint="eastAsia"/>
        </w:rPr>
        <w:t>1</w:t>
      </w:r>
      <w:r>
        <w:t>.</w:t>
      </w:r>
      <w:r w:rsidRPr="00BB7ED0">
        <w:rPr>
          <w:b/>
          <w:bCs/>
        </w:rPr>
        <w:t>登录</w:t>
      </w:r>
    </w:p>
    <w:p w14:paraId="088D232F" w14:textId="77777777" w:rsidR="00542EFE" w:rsidRDefault="00542EFE" w:rsidP="00542EFE">
      <w:r>
        <w:rPr>
          <w:rFonts w:hint="eastAsia"/>
        </w:rPr>
        <w:t>·</w:t>
      </w:r>
      <w:r>
        <w:t>用户可以注册账户，也可以使用现有的账户登录。</w:t>
      </w:r>
    </w:p>
    <w:p w14:paraId="298B6957" w14:textId="77777777" w:rsidR="00542EFE" w:rsidRDefault="00542EFE" w:rsidP="00542EFE">
      <w:pPr>
        <w:ind w:firstLineChars="300" w:firstLine="630"/>
      </w:pPr>
      <w:r>
        <w:t>用户应该能够创建新的账户，包括填写必要的信息（例如姓名、电子邮件地址、电话号码等）。</w:t>
      </w:r>
    </w:p>
    <w:p w14:paraId="6454E8F9" w14:textId="77777777" w:rsidR="00542EFE" w:rsidRDefault="00542EFE" w:rsidP="00542EFE">
      <w:pPr>
        <w:ind w:firstLineChars="300" w:firstLine="630"/>
      </w:pPr>
      <w:r>
        <w:t>应该验证用户提供的电子邮件地址或电话号码的有效性。</w:t>
      </w:r>
    </w:p>
    <w:p w14:paraId="287A8568" w14:textId="77777777" w:rsidR="00542EFE" w:rsidRDefault="00542EFE" w:rsidP="00542EFE">
      <w:pPr>
        <w:ind w:firstLineChars="300" w:firstLine="630"/>
      </w:pPr>
      <w:r>
        <w:t>应该检查用户提供的用户名是否已被使用，如果是，应该提示用户选择其他用户名。</w:t>
      </w:r>
    </w:p>
    <w:p w14:paraId="7F5C9E4D" w14:textId="77777777" w:rsidR="00542EFE" w:rsidRDefault="00542EFE" w:rsidP="00542EFE">
      <w:r>
        <w:rPr>
          <w:rFonts w:hint="eastAsia"/>
        </w:rPr>
        <w:t>·</w:t>
      </w:r>
      <w:r>
        <w:t>用户可以通过用户名和密码进行登录认证。</w:t>
      </w:r>
    </w:p>
    <w:p w14:paraId="1F31E0AB" w14:textId="77777777" w:rsidR="00542EFE" w:rsidRDefault="00542EFE" w:rsidP="00542EFE">
      <w:pPr>
        <w:ind w:firstLineChars="300" w:firstLine="630"/>
      </w:pPr>
      <w:r>
        <w:t>用户应该能够通过用户名和密码进行登录认证。</w:t>
      </w:r>
    </w:p>
    <w:p w14:paraId="5784BACA" w14:textId="77777777" w:rsidR="00542EFE" w:rsidRDefault="00542EFE" w:rsidP="00542EFE">
      <w:pPr>
        <w:ind w:firstLineChars="300" w:firstLine="630"/>
      </w:pPr>
      <w:r>
        <w:t>应该对用户输入的密码进行加密存储，以确保密码的安全性。</w:t>
      </w:r>
    </w:p>
    <w:p w14:paraId="19FEB9D7" w14:textId="77777777" w:rsidR="00542EFE" w:rsidRDefault="00542EFE" w:rsidP="00542EFE">
      <w:pPr>
        <w:ind w:firstLineChars="300" w:firstLine="630"/>
      </w:pPr>
      <w:r>
        <w:t>应该记录用户的登录历史，并对异常登录行为进行检测和防范。</w:t>
      </w:r>
    </w:p>
    <w:p w14:paraId="5C2C3A81" w14:textId="77777777" w:rsidR="00542EFE" w:rsidRDefault="00542EFE" w:rsidP="00542EFE">
      <w:r>
        <w:rPr>
          <w:rFonts w:hint="eastAsia"/>
        </w:rPr>
        <w:t>·</w:t>
      </w:r>
      <w:r>
        <w:t>如果用户忘记了密码，应该提供重置密码的选项。</w:t>
      </w:r>
    </w:p>
    <w:p w14:paraId="27CD590E" w14:textId="77777777" w:rsidR="00542EFE" w:rsidRDefault="00542EFE" w:rsidP="00542EFE">
      <w:pPr>
        <w:ind w:firstLineChars="300" w:firstLine="630"/>
      </w:pPr>
      <w:r>
        <w:t>应该提供重置密码的选项，以帮助用户恢复登录权限。</w:t>
      </w:r>
    </w:p>
    <w:p w14:paraId="0BDE4109" w14:textId="77777777" w:rsidR="00542EFE" w:rsidRDefault="00542EFE" w:rsidP="00542EFE">
      <w:pPr>
        <w:ind w:firstLineChars="300" w:firstLine="630"/>
      </w:pPr>
      <w:r>
        <w:t>应该验证用户的身份，例如通过发送验证</w:t>
      </w:r>
      <w:proofErr w:type="gramStart"/>
      <w:r>
        <w:t>码或者</w:t>
      </w:r>
      <w:proofErr w:type="gramEnd"/>
      <w:r>
        <w:t>链接到注册邮箱或电话号码。</w:t>
      </w:r>
    </w:p>
    <w:p w14:paraId="6871ACAA" w14:textId="77777777" w:rsidR="00542EFE" w:rsidRDefault="00542EFE" w:rsidP="00542EFE">
      <w:pPr>
        <w:ind w:firstLineChars="300" w:firstLine="630"/>
      </w:pPr>
      <w:r>
        <w:t>应该要求用户设置一个新的密码，并且确保新密码符合安全要求。</w:t>
      </w:r>
    </w:p>
    <w:p w14:paraId="6BF9F103" w14:textId="77777777" w:rsidR="00542EFE" w:rsidRDefault="00542EFE" w:rsidP="00542EFE">
      <w:r>
        <w:rPr>
          <w:rFonts w:hint="eastAsia"/>
        </w:rPr>
        <w:t>·</w:t>
      </w:r>
      <w:r>
        <w:t>应该提供安全措施，例如使用验证码、</w:t>
      </w:r>
      <w:proofErr w:type="gramStart"/>
      <w:r>
        <w:t>双因素</w:t>
      </w:r>
      <w:proofErr w:type="gramEnd"/>
      <w:r>
        <w:t>身份验证等，以保护用户账户的安全性。</w:t>
      </w:r>
    </w:p>
    <w:p w14:paraId="6E9FF892" w14:textId="77777777" w:rsidR="00542EFE" w:rsidRDefault="00542EFE" w:rsidP="00542EFE">
      <w:r>
        <w:rPr>
          <w:rFonts w:hint="eastAsia"/>
        </w:rPr>
        <w:t>·</w:t>
      </w:r>
      <w:r>
        <w:t>应该提供多种安全措施，例如使用验证码、</w:t>
      </w:r>
      <w:proofErr w:type="gramStart"/>
      <w:r>
        <w:t>双因素</w:t>
      </w:r>
      <w:proofErr w:type="gramEnd"/>
      <w:r>
        <w:t>身份验证、</w:t>
      </w:r>
      <w:r>
        <w:t>IP</w:t>
      </w:r>
      <w:r>
        <w:t>地址限制等，以保护用户账户的安全性。</w:t>
      </w:r>
    </w:p>
    <w:p w14:paraId="0A0FFC3E" w14:textId="77777777" w:rsidR="00542EFE" w:rsidRDefault="00542EFE" w:rsidP="00542EFE">
      <w:pPr>
        <w:ind w:firstLineChars="300" w:firstLine="630"/>
      </w:pPr>
      <w:r>
        <w:t>应该允许用户自行选择适合自己的安全措施，并提供适当的帮助和提示。</w:t>
      </w:r>
    </w:p>
    <w:p w14:paraId="224C8C19" w14:textId="77777777" w:rsidR="00542EFE" w:rsidRDefault="00542EFE" w:rsidP="00542EFE">
      <w:pPr>
        <w:ind w:firstLineChars="300" w:firstLine="630"/>
      </w:pPr>
      <w:r>
        <w:t>应该实现防止暴力破解、会话劫持等安全机制，以保障用户账户的安全性。</w:t>
      </w:r>
    </w:p>
    <w:p w14:paraId="6DA7700C" w14:textId="6020E8C6" w:rsidR="00542EFE" w:rsidRPr="00BB7ED0" w:rsidRDefault="00542EFE" w:rsidP="00542EFE">
      <w:pPr>
        <w:ind w:firstLine="422"/>
        <w:rPr>
          <w:b/>
          <w:bCs/>
        </w:rPr>
      </w:pPr>
      <w:r>
        <w:rPr>
          <w:rFonts w:hint="eastAsia"/>
          <w:b/>
          <w:bCs/>
        </w:rPr>
        <w:t>2</w:t>
      </w:r>
      <w:r>
        <w:rPr>
          <w:b/>
          <w:bCs/>
        </w:rPr>
        <w:t>.</w:t>
      </w:r>
      <w:r w:rsidRPr="00BB7ED0">
        <w:rPr>
          <w:b/>
          <w:bCs/>
        </w:rPr>
        <w:t>记账</w:t>
      </w:r>
    </w:p>
    <w:p w14:paraId="4B827BD0" w14:textId="77777777" w:rsidR="00542EFE" w:rsidRDefault="00542EFE" w:rsidP="00542EFE">
      <w:r>
        <w:rPr>
          <w:rFonts w:hint="eastAsia"/>
        </w:rPr>
        <w:t>·</w:t>
      </w:r>
      <w:r>
        <w:t>用户可以添加新的账单条目。</w:t>
      </w:r>
    </w:p>
    <w:p w14:paraId="67D4B35A" w14:textId="77777777" w:rsidR="00542EFE" w:rsidRDefault="00542EFE" w:rsidP="00542EFE">
      <w:pPr>
        <w:ind w:firstLineChars="300" w:firstLine="630"/>
      </w:pPr>
      <w:r>
        <w:t>应该支持多种类型的账单，例如支出、收入、转账等。</w:t>
      </w:r>
    </w:p>
    <w:p w14:paraId="65F166E6" w14:textId="77777777" w:rsidR="00542EFE" w:rsidRDefault="00542EFE" w:rsidP="00542EFE">
      <w:pPr>
        <w:ind w:firstLineChars="300" w:firstLine="630"/>
      </w:pPr>
      <w:r>
        <w:t>应该根据不同类型的账单提供不同的输入方式和验证规则。</w:t>
      </w:r>
    </w:p>
    <w:p w14:paraId="79057246" w14:textId="77777777" w:rsidR="00542EFE" w:rsidRDefault="00542EFE" w:rsidP="00542EFE">
      <w:r>
        <w:rPr>
          <w:rFonts w:hint="eastAsia"/>
        </w:rPr>
        <w:t>·</w:t>
      </w:r>
      <w:r>
        <w:t>每个账单条目应该包含日期、金额、类别和备注等基本信息。</w:t>
      </w:r>
    </w:p>
    <w:p w14:paraId="60FDD6C5" w14:textId="77777777" w:rsidR="00542EFE" w:rsidRDefault="00542EFE" w:rsidP="00542EFE">
      <w:pPr>
        <w:ind w:firstLineChars="300" w:firstLine="630"/>
      </w:pPr>
      <w:r>
        <w:t>用户应该能够编辑和删除已有的账单条目。</w:t>
      </w:r>
    </w:p>
    <w:p w14:paraId="052540C7" w14:textId="77777777" w:rsidR="00542EFE" w:rsidRDefault="00542EFE" w:rsidP="00542EFE">
      <w:pPr>
        <w:ind w:firstLineChars="300" w:firstLine="630"/>
      </w:pPr>
      <w:r>
        <w:t>应该提供必要的权限控制，例如只有创建该账单条目的用户才能编辑和删除该条目。</w:t>
      </w:r>
    </w:p>
    <w:p w14:paraId="0132B36A" w14:textId="77777777" w:rsidR="00542EFE" w:rsidRDefault="00542EFE" w:rsidP="00542EFE">
      <w:pPr>
        <w:ind w:firstLineChars="300" w:firstLine="630"/>
      </w:pPr>
      <w:r>
        <w:t>用户可以自定义账单条目的类别，以方便查询和统计。</w:t>
      </w:r>
    </w:p>
    <w:p w14:paraId="1119A7ED" w14:textId="77777777" w:rsidR="00542EFE" w:rsidRDefault="00542EFE" w:rsidP="00542EFE">
      <w:pPr>
        <w:ind w:firstLineChars="300" w:firstLine="630"/>
      </w:pPr>
      <w:r>
        <w:t>用户可以为每个账单条目上传照片或附件，以提供更多的信息。</w:t>
      </w:r>
    </w:p>
    <w:p w14:paraId="204BEE57" w14:textId="28AC36E4" w:rsidR="00542EFE" w:rsidRPr="00BB7ED0" w:rsidRDefault="00542EFE" w:rsidP="00542EFE">
      <w:pPr>
        <w:ind w:firstLine="422"/>
        <w:rPr>
          <w:b/>
          <w:bCs/>
        </w:rPr>
      </w:pPr>
      <w:r>
        <w:rPr>
          <w:rFonts w:hint="eastAsia"/>
          <w:b/>
          <w:bCs/>
        </w:rPr>
        <w:t>3</w:t>
      </w:r>
      <w:r>
        <w:rPr>
          <w:b/>
          <w:bCs/>
        </w:rPr>
        <w:t>.</w:t>
      </w:r>
      <w:r w:rsidRPr="00BB7ED0">
        <w:rPr>
          <w:b/>
          <w:bCs/>
        </w:rPr>
        <w:t>展示</w:t>
      </w:r>
    </w:p>
    <w:p w14:paraId="1C034A46" w14:textId="77777777" w:rsidR="00542EFE" w:rsidRDefault="00542EFE" w:rsidP="00542EFE">
      <w:r>
        <w:rPr>
          <w:rFonts w:hint="eastAsia"/>
        </w:rPr>
        <w:t>·</w:t>
      </w:r>
      <w:r>
        <w:t>应该提供合适的视图，以便用户可以清晰地了解账单信息。</w:t>
      </w:r>
    </w:p>
    <w:p w14:paraId="45452646" w14:textId="77777777" w:rsidR="00542EFE" w:rsidRDefault="00542EFE" w:rsidP="00542EFE">
      <w:pPr>
        <w:ind w:firstLineChars="300" w:firstLine="630"/>
      </w:pPr>
      <w:r>
        <w:t>应该使用可视化图表，例如饼状图、柱状图等，以帮助用户更好地了解自己的财务状况。</w:t>
      </w:r>
    </w:p>
    <w:p w14:paraId="08DA2E87" w14:textId="77777777" w:rsidR="00542EFE" w:rsidRDefault="00542EFE" w:rsidP="00542EFE">
      <w:r>
        <w:rPr>
          <w:rFonts w:hint="eastAsia"/>
        </w:rPr>
        <w:t>·</w:t>
      </w:r>
      <w:r>
        <w:t>应该提供导出和分享功能</w:t>
      </w:r>
    </w:p>
    <w:p w14:paraId="353799CE" w14:textId="77777777" w:rsidR="00542EFE" w:rsidRDefault="00542EFE" w:rsidP="00542EFE">
      <w:pPr>
        <w:ind w:firstLineChars="300" w:firstLine="630"/>
      </w:pPr>
      <w:r>
        <w:t>应该提供导出和分享功能，以便用户可以将自己的账单信息导出为</w:t>
      </w:r>
      <w:r>
        <w:t>Excel</w:t>
      </w:r>
      <w:r>
        <w:t>、</w:t>
      </w:r>
      <w:r>
        <w:t>PDF</w:t>
      </w:r>
      <w:r>
        <w:t>等格式，或分享给其他用户进行协作和分析。</w:t>
      </w:r>
    </w:p>
    <w:p w14:paraId="3114467C" w14:textId="77777777" w:rsidR="00542EFE" w:rsidRDefault="00542EFE" w:rsidP="00542EFE">
      <w:pPr>
        <w:ind w:firstLineChars="300" w:firstLine="630"/>
      </w:pPr>
      <w:r>
        <w:t>应该提供必要的权限控制，设置导出的表的密码。</w:t>
      </w:r>
    </w:p>
    <w:p w14:paraId="71E0C3EF" w14:textId="52859030" w:rsidR="00542EFE" w:rsidRPr="00BB7ED0" w:rsidRDefault="00542EFE" w:rsidP="00542EFE">
      <w:pPr>
        <w:ind w:firstLine="422"/>
        <w:rPr>
          <w:b/>
          <w:bCs/>
        </w:rPr>
      </w:pPr>
      <w:r>
        <w:rPr>
          <w:rFonts w:hint="eastAsia"/>
          <w:b/>
          <w:bCs/>
        </w:rPr>
        <w:t>4</w:t>
      </w:r>
      <w:r>
        <w:rPr>
          <w:b/>
          <w:bCs/>
        </w:rPr>
        <w:t>.</w:t>
      </w:r>
      <w:r w:rsidRPr="00BB7ED0">
        <w:rPr>
          <w:b/>
          <w:bCs/>
        </w:rPr>
        <w:t>查询</w:t>
      </w:r>
    </w:p>
    <w:p w14:paraId="56C98D33" w14:textId="77777777" w:rsidR="00542EFE" w:rsidRDefault="00542EFE" w:rsidP="00542EFE">
      <w:r>
        <w:rPr>
          <w:rFonts w:hint="eastAsia"/>
        </w:rPr>
        <w:t>·</w:t>
      </w:r>
      <w:r>
        <w:t>用户可以通过关键词、日期范围、类别等多种方式进行查询。</w:t>
      </w:r>
    </w:p>
    <w:p w14:paraId="0D3AD498" w14:textId="77777777" w:rsidR="00542EFE" w:rsidRDefault="00542EFE" w:rsidP="00542EFE">
      <w:pPr>
        <w:ind w:firstLineChars="300" w:firstLine="630"/>
      </w:pPr>
      <w:r>
        <w:t>应该支持多种查询方式，例如关键词查询、日期范围查询、类别查询、标签查询等，以满足用户不同的查询需求。</w:t>
      </w:r>
    </w:p>
    <w:p w14:paraId="24FA7063" w14:textId="77777777" w:rsidR="00542EFE" w:rsidRDefault="00542EFE" w:rsidP="00542EFE">
      <w:pPr>
        <w:ind w:firstLineChars="300" w:firstLine="630"/>
      </w:pPr>
      <w:r>
        <w:t>应该支持同时使用多种查询方式，以进一步提高查询的灵活性和准确性。</w:t>
      </w:r>
    </w:p>
    <w:p w14:paraId="36B63D0A" w14:textId="77777777" w:rsidR="00542EFE" w:rsidRDefault="00542EFE" w:rsidP="00542EFE">
      <w:r>
        <w:rPr>
          <w:rFonts w:hint="eastAsia"/>
        </w:rPr>
        <w:lastRenderedPageBreak/>
        <w:t>·</w:t>
      </w:r>
      <w:r>
        <w:t>查询结果应该能够清晰地展示账单信息，并且支持导出和打印。</w:t>
      </w:r>
    </w:p>
    <w:p w14:paraId="08506F85" w14:textId="77777777" w:rsidR="00542EFE" w:rsidRDefault="00542EFE" w:rsidP="00542EFE">
      <w:pPr>
        <w:ind w:firstLineChars="300" w:firstLine="630"/>
      </w:pPr>
      <w:r>
        <w:t>应该提供导出和打印功能，以便用户可以将查询结果导出为</w:t>
      </w:r>
      <w:r>
        <w:t>Excel</w:t>
      </w:r>
      <w:r>
        <w:t>、</w:t>
      </w:r>
      <w:r>
        <w:t>PDF</w:t>
      </w:r>
      <w:r>
        <w:t>等格式，或打印出来进行备份和分析。</w:t>
      </w:r>
    </w:p>
    <w:p w14:paraId="10D2EE5A" w14:textId="77777777" w:rsidR="00542EFE" w:rsidRDefault="00542EFE" w:rsidP="00542EFE">
      <w:pPr>
        <w:ind w:firstLineChars="300" w:firstLine="630"/>
      </w:pPr>
      <w:r>
        <w:t>应该支持必要的权限控制，例如只允许特定用户访问和编辑导出的查询结果。</w:t>
      </w:r>
    </w:p>
    <w:p w14:paraId="070EAC8B" w14:textId="77777777" w:rsidR="00542EFE" w:rsidRDefault="00542EFE" w:rsidP="00542EFE">
      <w:r>
        <w:rPr>
          <w:rFonts w:hint="eastAsia"/>
        </w:rPr>
        <w:t>·</w:t>
      </w:r>
      <w:r>
        <w:t>用户可以保存常用的查询条件，以便下次使用。</w:t>
      </w:r>
    </w:p>
    <w:p w14:paraId="58FE0CAA" w14:textId="77777777" w:rsidR="00542EFE" w:rsidRDefault="00542EFE" w:rsidP="00542EFE">
      <w:pPr>
        <w:ind w:firstLineChars="300" w:firstLine="630"/>
      </w:pPr>
      <w:r>
        <w:t>应该允许用户保存常用的查询条件，以方便下次使用。</w:t>
      </w:r>
    </w:p>
    <w:p w14:paraId="2538AA21" w14:textId="77777777" w:rsidR="00542EFE" w:rsidRDefault="00542EFE" w:rsidP="00542EFE">
      <w:pPr>
        <w:ind w:firstLineChars="300" w:firstLine="630"/>
      </w:pPr>
      <w:r>
        <w:t>应该支持多个查询条件的保存和管理，以进一步提高查询的效率。</w:t>
      </w:r>
    </w:p>
    <w:p w14:paraId="09E37BB3" w14:textId="44DE5A0C" w:rsidR="00542EFE" w:rsidRPr="00BB7ED0" w:rsidRDefault="00542EFE" w:rsidP="00542EFE">
      <w:pPr>
        <w:ind w:firstLine="422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>.</w:t>
      </w:r>
      <w:r w:rsidRPr="00BB7ED0">
        <w:rPr>
          <w:b/>
          <w:bCs/>
        </w:rPr>
        <w:t>安全</w:t>
      </w:r>
    </w:p>
    <w:p w14:paraId="770D2EFB" w14:textId="77777777" w:rsidR="00542EFE" w:rsidRDefault="00542EFE" w:rsidP="00542EFE">
      <w:r>
        <w:rPr>
          <w:rFonts w:hint="eastAsia"/>
        </w:rPr>
        <w:t>·</w:t>
      </w:r>
      <w:r>
        <w:t>应实现</w:t>
      </w:r>
      <w:r>
        <w:t>TLS</w:t>
      </w:r>
      <w:r>
        <w:t>证书加密</w:t>
      </w:r>
    </w:p>
    <w:p w14:paraId="4FD052C9" w14:textId="77777777" w:rsidR="00542EFE" w:rsidRDefault="00542EFE" w:rsidP="00542EFE">
      <w:pPr>
        <w:ind w:firstLineChars="300" w:firstLine="630"/>
      </w:pPr>
      <w:r>
        <w:t>应该使用</w:t>
      </w:r>
      <w:r>
        <w:t>HTTPS</w:t>
      </w:r>
      <w:r>
        <w:t>协议，以便对数据进行</w:t>
      </w:r>
      <w:r>
        <w:t>TLS</w:t>
      </w:r>
      <w:r>
        <w:t>证书加密。</w:t>
      </w:r>
    </w:p>
    <w:p w14:paraId="0604CFC0" w14:textId="77777777" w:rsidR="00542EFE" w:rsidRDefault="00542EFE" w:rsidP="00542EFE">
      <w:pPr>
        <w:ind w:firstLineChars="300" w:firstLine="630"/>
      </w:pPr>
      <w:r>
        <w:t>应该使用可靠的证书颁发机构（</w:t>
      </w:r>
      <w:r>
        <w:t>CA</w:t>
      </w:r>
      <w:r>
        <w:t>）颁发的证书，以确保</w:t>
      </w:r>
      <w:r>
        <w:t>TLS</w:t>
      </w:r>
      <w:r>
        <w:t>证书的安全性。</w:t>
      </w:r>
    </w:p>
    <w:p w14:paraId="01A2AD5B" w14:textId="77777777" w:rsidR="00542EFE" w:rsidRDefault="00542EFE" w:rsidP="00542EFE">
      <w:pPr>
        <w:ind w:firstLineChars="300" w:firstLine="630"/>
      </w:pPr>
      <w:r>
        <w:t>应该配置适当的加密套件，以确保数据在传输过程中的安全性。</w:t>
      </w:r>
    </w:p>
    <w:p w14:paraId="58E11CCD" w14:textId="77777777" w:rsidR="00542EFE" w:rsidRDefault="00542EFE" w:rsidP="00542EFE">
      <w:pPr>
        <w:ind w:firstLineChars="300" w:firstLine="630"/>
      </w:pPr>
      <w:r>
        <w:t>应该遵循最佳实践，定期更新</w:t>
      </w:r>
      <w:r>
        <w:t>TLS</w:t>
      </w:r>
      <w:r>
        <w:t>证书。</w:t>
      </w:r>
    </w:p>
    <w:p w14:paraId="4F1ACCC6" w14:textId="77777777" w:rsidR="00542EFE" w:rsidRDefault="00542EFE" w:rsidP="00542EFE">
      <w:r>
        <w:rPr>
          <w:rFonts w:hint="eastAsia"/>
        </w:rPr>
        <w:t>·</w:t>
      </w:r>
      <w:r>
        <w:t>应实现数据安全</w:t>
      </w:r>
    </w:p>
    <w:p w14:paraId="522EA73D" w14:textId="77777777" w:rsidR="00542EFE" w:rsidRDefault="00542EFE" w:rsidP="00542EFE">
      <w:pPr>
        <w:ind w:firstLineChars="300" w:firstLine="630"/>
      </w:pPr>
      <w:r>
        <w:t>应该使用加密算法对敏感数据进行加密，以确保数据在存储和传输过程中的安全性。</w:t>
      </w:r>
    </w:p>
    <w:p w14:paraId="62D2AACC" w14:textId="77777777" w:rsidR="00542EFE" w:rsidRDefault="00542EFE" w:rsidP="00542EFE">
      <w:pPr>
        <w:ind w:firstLineChars="300" w:firstLine="630"/>
      </w:pPr>
      <w:r>
        <w:t>应该对用户上传的文件进行安全检查，以确保文件不包含恶意代码或病毒。</w:t>
      </w:r>
    </w:p>
    <w:p w14:paraId="46EF3391" w14:textId="77777777" w:rsidR="00542EFE" w:rsidRDefault="00542EFE" w:rsidP="00542EFE">
      <w:pPr>
        <w:ind w:firstLineChars="300" w:firstLine="630"/>
      </w:pPr>
      <w:r>
        <w:t>应该实现数据备份和恢复机制，以防止数据丢失或损坏。</w:t>
      </w:r>
    </w:p>
    <w:p w14:paraId="619A2B3F" w14:textId="77777777" w:rsidR="00542EFE" w:rsidRDefault="00542EFE" w:rsidP="00542EFE">
      <w:pPr>
        <w:ind w:firstLineChars="300" w:firstLine="630"/>
      </w:pPr>
      <w:r>
        <w:t>应该定期进行数据备份，并将备份数据存储在安全的位置。</w:t>
      </w:r>
    </w:p>
    <w:p w14:paraId="727A0D77" w14:textId="77777777" w:rsidR="00542EFE" w:rsidRDefault="00542EFE" w:rsidP="00542EFE">
      <w:r>
        <w:rPr>
          <w:rFonts w:hint="eastAsia"/>
        </w:rPr>
        <w:t>·</w:t>
      </w:r>
      <w:r>
        <w:t>应实现应用程序安全</w:t>
      </w:r>
    </w:p>
    <w:p w14:paraId="4F63788E" w14:textId="77777777" w:rsidR="00542EFE" w:rsidRDefault="00542EFE" w:rsidP="00542EFE">
      <w:pPr>
        <w:ind w:firstLineChars="300" w:firstLine="630"/>
      </w:pPr>
      <w:r>
        <w:t>应该进行代码审查和安全测试，以确保应用程序的安全性。</w:t>
      </w:r>
    </w:p>
    <w:p w14:paraId="469E872C" w14:textId="77777777" w:rsidR="00542EFE" w:rsidRPr="00542EFE" w:rsidRDefault="00542EFE" w:rsidP="00542EFE">
      <w:pPr>
        <w:pStyle w:val="20"/>
        <w:ind w:leftChars="0" w:left="0" w:firstLineChars="0" w:firstLine="0"/>
      </w:pPr>
    </w:p>
    <w:p w14:paraId="6607C664" w14:textId="5940223F" w:rsidR="0077081A" w:rsidRDefault="0077081A" w:rsidP="0077081A">
      <w:pPr>
        <w:pStyle w:val="2"/>
        <w:ind w:left="180"/>
        <w:rPr>
          <w:szCs w:val="24"/>
        </w:rPr>
      </w:pPr>
      <w:bookmarkStart w:id="83" w:name="_Toc128762889"/>
      <w:r w:rsidRPr="00D61DCC">
        <w:rPr>
          <w:rFonts w:hint="eastAsia"/>
          <w:szCs w:val="24"/>
        </w:rPr>
        <w:lastRenderedPageBreak/>
        <w:t>用例业务流程描述（活动图）</w:t>
      </w:r>
      <w:bookmarkEnd w:id="83"/>
    </w:p>
    <w:p w14:paraId="0C6EB6F0" w14:textId="3E60A9AD" w:rsidR="004A540D" w:rsidRPr="004A540D" w:rsidRDefault="004A540D" w:rsidP="004A540D">
      <w:r>
        <w:rPr>
          <w:noProof/>
        </w:rPr>
        <w:drawing>
          <wp:inline distT="0" distB="0" distL="0" distR="0" wp14:anchorId="1D5A29BE" wp14:editId="61C00B81">
            <wp:extent cx="5274310" cy="604139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30D3" w14:textId="77777777" w:rsidR="0077081A" w:rsidRPr="00F761D3" w:rsidRDefault="0077081A" w:rsidP="0077081A"/>
    <w:p w14:paraId="6A57E15F" w14:textId="77777777" w:rsidR="0077081A" w:rsidRDefault="0077081A" w:rsidP="0077081A">
      <w:pPr>
        <w:pStyle w:val="1"/>
      </w:pPr>
      <w:bookmarkStart w:id="84" w:name="_Toc120307680"/>
      <w:bookmarkStart w:id="85" w:name="_Toc121128976"/>
      <w:bookmarkStart w:id="86" w:name="_Toc127799085"/>
      <w:bookmarkStart w:id="87" w:name="_Toc128762890"/>
      <w:r>
        <w:rPr>
          <w:rFonts w:hint="eastAsia"/>
        </w:rPr>
        <w:t>其它非功能需求</w:t>
      </w:r>
      <w:bookmarkEnd w:id="84"/>
      <w:bookmarkEnd w:id="85"/>
      <w:bookmarkEnd w:id="86"/>
      <w:bookmarkEnd w:id="87"/>
    </w:p>
    <w:p w14:paraId="3B5FD231" w14:textId="77777777" w:rsidR="0077081A" w:rsidRDefault="0077081A" w:rsidP="0077081A">
      <w:pPr>
        <w:pStyle w:val="2"/>
        <w:ind w:left="180"/>
        <w:rPr>
          <w:szCs w:val="24"/>
        </w:rPr>
      </w:pPr>
      <w:bookmarkStart w:id="88" w:name="_Toc120307681"/>
      <w:bookmarkStart w:id="89" w:name="_Toc121128977"/>
      <w:bookmarkStart w:id="90" w:name="_Toc127799086"/>
      <w:bookmarkStart w:id="91" w:name="_Toc128762891"/>
      <w:r>
        <w:rPr>
          <w:rFonts w:hint="eastAsia"/>
          <w:szCs w:val="24"/>
        </w:rPr>
        <w:t>性能需求</w:t>
      </w:r>
      <w:bookmarkEnd w:id="88"/>
      <w:bookmarkEnd w:id="89"/>
      <w:bookmarkEnd w:id="90"/>
      <w:bookmarkEnd w:id="91"/>
    </w:p>
    <w:p w14:paraId="79B3E382" w14:textId="6371D121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相互合作的用户数量</w:t>
      </w:r>
      <w:r w:rsidR="006C1AEC">
        <w:rPr>
          <w:rFonts w:hint="eastAsia"/>
        </w:rPr>
        <w:t>：</w:t>
      </w:r>
      <w:r w:rsidR="006C1AEC">
        <w:rPr>
          <w:rFonts w:hint="eastAsia"/>
        </w:rPr>
        <w:t>1</w:t>
      </w:r>
      <w:r w:rsidR="006C1AEC">
        <w:t>对</w:t>
      </w:r>
      <w:r w:rsidR="006C1AEC">
        <w:t>n</w:t>
      </w:r>
    </w:p>
    <w:p w14:paraId="052BE58C" w14:textId="2DBADA41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系统支持的并发操作数量</w:t>
      </w:r>
      <w:r w:rsidR="006C1AEC">
        <w:rPr>
          <w:rFonts w:hint="eastAsia"/>
        </w:rPr>
        <w:t>：</w:t>
      </w:r>
      <w:r w:rsidR="00107179">
        <w:rPr>
          <w:rFonts w:hint="eastAsia"/>
        </w:rPr>
        <w:t>5</w:t>
      </w:r>
    </w:p>
    <w:p w14:paraId="0011CDF5" w14:textId="282737D7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t>响应时间</w:t>
      </w:r>
      <w:r w:rsidR="006C1AEC">
        <w:rPr>
          <w:rFonts w:hint="eastAsia"/>
        </w:rPr>
        <w:t>：</w:t>
      </w:r>
      <w:r w:rsidR="00107179">
        <w:rPr>
          <w:rFonts w:hint="eastAsia"/>
        </w:rPr>
        <w:t>2s</w:t>
      </w:r>
    </w:p>
    <w:p w14:paraId="75196EC3" w14:textId="77777777" w:rsidR="0077081A" w:rsidRDefault="0077081A" w:rsidP="0077081A">
      <w:pPr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容量需求</w:t>
      </w:r>
    </w:p>
    <w:p w14:paraId="79C7453E" w14:textId="78C44D58" w:rsidR="0077081A" w:rsidRDefault="0077081A" w:rsidP="0077081A">
      <w:pPr>
        <w:numPr>
          <w:ilvl w:val="1"/>
          <w:numId w:val="7"/>
        </w:numPr>
        <w:ind w:firstLineChars="0"/>
      </w:pPr>
      <w:r>
        <w:rPr>
          <w:rFonts w:hint="eastAsia"/>
        </w:rPr>
        <w:t>数据库中表的最大行数</w:t>
      </w:r>
      <w:r w:rsidR="00436CB7">
        <w:rPr>
          <w:rFonts w:hint="eastAsia"/>
        </w:rPr>
        <w:t>6</w:t>
      </w:r>
      <w:r w:rsidR="00436CB7">
        <w:t>5535</w:t>
      </w:r>
      <w:r w:rsidR="00436CB7">
        <w:rPr>
          <w:rFonts w:hint="eastAsia"/>
        </w:rPr>
        <w:t>b</w:t>
      </w:r>
      <w:r w:rsidR="00436CB7">
        <w:rPr>
          <w:rFonts w:hint="eastAsia"/>
        </w:rPr>
        <w:t>字节</w:t>
      </w:r>
    </w:p>
    <w:p w14:paraId="6CB84C5D" w14:textId="77777777" w:rsidR="0077081A" w:rsidRDefault="0077081A" w:rsidP="0077081A">
      <w:pPr>
        <w:pStyle w:val="2"/>
        <w:ind w:left="180"/>
        <w:rPr>
          <w:szCs w:val="24"/>
        </w:rPr>
      </w:pPr>
      <w:bookmarkStart w:id="92" w:name="_Toc120307682"/>
      <w:bookmarkStart w:id="93" w:name="_Toc121128978"/>
      <w:bookmarkStart w:id="94" w:name="_Toc127799087"/>
      <w:bookmarkStart w:id="95" w:name="_Toc128762892"/>
      <w:r>
        <w:rPr>
          <w:rFonts w:hint="eastAsia"/>
          <w:szCs w:val="24"/>
        </w:rPr>
        <w:t>安全措施需求</w:t>
      </w:r>
      <w:bookmarkEnd w:id="92"/>
      <w:bookmarkEnd w:id="93"/>
      <w:bookmarkEnd w:id="94"/>
      <w:bookmarkEnd w:id="95"/>
    </w:p>
    <w:p w14:paraId="6F6ECB4E" w14:textId="098F3BDC" w:rsidR="00977033" w:rsidRDefault="00977033" w:rsidP="0077081A">
      <w:r>
        <w:rPr>
          <w:rFonts w:hint="eastAsia"/>
        </w:rPr>
        <w:t>·</w:t>
      </w:r>
      <w:r>
        <w:rPr>
          <w:rFonts w:hint="eastAsia"/>
        </w:rPr>
        <w:t>TLS</w:t>
      </w:r>
      <w:r>
        <w:rPr>
          <w:rFonts w:hint="eastAsia"/>
        </w:rPr>
        <w:t>证书加密；</w:t>
      </w:r>
    </w:p>
    <w:p w14:paraId="75567AE7" w14:textId="56F82A22" w:rsidR="0077081A" w:rsidRDefault="00977033" w:rsidP="0077081A">
      <w:r>
        <w:rPr>
          <w:rFonts w:hint="eastAsia"/>
        </w:rPr>
        <w:t>·</w:t>
      </w:r>
      <w:r>
        <w:t>数据安全：用户上传的数据加密以及安全存储备份等；</w:t>
      </w:r>
    </w:p>
    <w:p w14:paraId="09753192" w14:textId="3D85B136" w:rsidR="00977033" w:rsidRPr="00977033" w:rsidRDefault="00977033" w:rsidP="00977033">
      <w:pPr>
        <w:pStyle w:val="20"/>
        <w:ind w:leftChars="0" w:left="0" w:firstLineChars="0" w:firstLine="0"/>
      </w:pPr>
      <w:r>
        <w:t xml:space="preserve">　　</w:t>
      </w:r>
      <w:r>
        <w:rPr>
          <w:rFonts w:hint="eastAsia"/>
        </w:rPr>
        <w:t>·</w:t>
      </w:r>
      <w:r w:rsidR="006C1AEC">
        <w:rPr>
          <w:rFonts w:hint="eastAsia"/>
        </w:rPr>
        <w:t>应用程序安全</w:t>
      </w:r>
    </w:p>
    <w:p w14:paraId="11B5D825" w14:textId="77777777" w:rsidR="0077081A" w:rsidRDefault="0077081A" w:rsidP="0077081A">
      <w:pPr>
        <w:pStyle w:val="2"/>
        <w:ind w:left="180"/>
        <w:rPr>
          <w:szCs w:val="24"/>
        </w:rPr>
      </w:pPr>
      <w:bookmarkStart w:id="96" w:name="_Toc120307683"/>
      <w:bookmarkStart w:id="97" w:name="_Toc121128979"/>
      <w:bookmarkStart w:id="98" w:name="_Toc127799088"/>
      <w:bookmarkStart w:id="99" w:name="_Toc128762893"/>
      <w:r>
        <w:rPr>
          <w:rFonts w:hint="eastAsia"/>
          <w:szCs w:val="24"/>
        </w:rPr>
        <w:t>安全性需求</w:t>
      </w:r>
      <w:bookmarkEnd w:id="96"/>
      <w:bookmarkEnd w:id="97"/>
      <w:bookmarkEnd w:id="98"/>
      <w:bookmarkEnd w:id="99"/>
    </w:p>
    <w:p w14:paraId="597EB62B" w14:textId="4725474F" w:rsidR="00977033" w:rsidRPr="00BB7ED0" w:rsidRDefault="00977033" w:rsidP="00977033">
      <w:pPr>
        <w:ind w:firstLine="422"/>
        <w:rPr>
          <w:b/>
          <w:bCs/>
        </w:rPr>
      </w:pPr>
      <w:r w:rsidRPr="00BB7ED0">
        <w:rPr>
          <w:b/>
          <w:bCs/>
        </w:rPr>
        <w:t>安全</w:t>
      </w:r>
    </w:p>
    <w:p w14:paraId="6D1F7DD7" w14:textId="77777777" w:rsidR="00977033" w:rsidRDefault="00977033" w:rsidP="00977033">
      <w:r>
        <w:rPr>
          <w:rFonts w:hint="eastAsia"/>
        </w:rPr>
        <w:t>·</w:t>
      </w:r>
      <w:r>
        <w:t>应实现</w:t>
      </w:r>
      <w:r>
        <w:t>TLS</w:t>
      </w:r>
      <w:r>
        <w:t>证书加密</w:t>
      </w:r>
    </w:p>
    <w:p w14:paraId="6C2B825C" w14:textId="77777777" w:rsidR="00977033" w:rsidRDefault="00977033" w:rsidP="00977033">
      <w:pPr>
        <w:ind w:firstLineChars="300" w:firstLine="630"/>
      </w:pPr>
      <w:r>
        <w:t>应该使用</w:t>
      </w:r>
      <w:r>
        <w:t>HTTPS</w:t>
      </w:r>
      <w:r>
        <w:t>协议，以便对数据进行</w:t>
      </w:r>
      <w:r>
        <w:t>TLS</w:t>
      </w:r>
      <w:r>
        <w:t>证书加密。</w:t>
      </w:r>
    </w:p>
    <w:p w14:paraId="5C34FAEE" w14:textId="77777777" w:rsidR="00977033" w:rsidRDefault="00977033" w:rsidP="00977033">
      <w:pPr>
        <w:ind w:firstLineChars="300" w:firstLine="630"/>
      </w:pPr>
      <w:r>
        <w:t>应该使用可靠的证书颁发机构（</w:t>
      </w:r>
      <w:r>
        <w:t>CA</w:t>
      </w:r>
      <w:r>
        <w:t>）颁发的证书，以确保</w:t>
      </w:r>
      <w:r>
        <w:t>TLS</w:t>
      </w:r>
      <w:r>
        <w:t>证书的安全性。</w:t>
      </w:r>
    </w:p>
    <w:p w14:paraId="778B71DF" w14:textId="77777777" w:rsidR="00977033" w:rsidRDefault="00977033" w:rsidP="00977033">
      <w:pPr>
        <w:ind w:firstLineChars="300" w:firstLine="630"/>
      </w:pPr>
      <w:r>
        <w:t>应该配置适当的加密套件，以确保数据在传输过程中的安全性。</w:t>
      </w:r>
    </w:p>
    <w:p w14:paraId="3B9C6A0E" w14:textId="77777777" w:rsidR="00977033" w:rsidRDefault="00977033" w:rsidP="00977033">
      <w:pPr>
        <w:ind w:firstLineChars="300" w:firstLine="630"/>
      </w:pPr>
      <w:r>
        <w:t>应该遵循最佳实践，定期更新</w:t>
      </w:r>
      <w:r>
        <w:t>TLS</w:t>
      </w:r>
      <w:r>
        <w:t>证书。</w:t>
      </w:r>
    </w:p>
    <w:p w14:paraId="7A9D603E" w14:textId="77777777" w:rsidR="00977033" w:rsidRDefault="00977033" w:rsidP="00977033">
      <w:r>
        <w:rPr>
          <w:rFonts w:hint="eastAsia"/>
        </w:rPr>
        <w:t>·</w:t>
      </w:r>
      <w:r>
        <w:t>应实现数据安全</w:t>
      </w:r>
    </w:p>
    <w:p w14:paraId="02821D78" w14:textId="77777777" w:rsidR="00977033" w:rsidRDefault="00977033" w:rsidP="00977033">
      <w:pPr>
        <w:ind w:firstLineChars="300" w:firstLine="630"/>
      </w:pPr>
      <w:r>
        <w:t>应该使用加密算法对敏感数据进行加密，以确保数据在存储和传输过程中的安全性。</w:t>
      </w:r>
    </w:p>
    <w:p w14:paraId="54B12A48" w14:textId="77777777" w:rsidR="00977033" w:rsidRDefault="00977033" w:rsidP="00977033">
      <w:pPr>
        <w:ind w:firstLineChars="300" w:firstLine="630"/>
      </w:pPr>
      <w:r>
        <w:t>应该对用户上传的文件进行安全检查，以确保文件不包含恶意代码或病毒。</w:t>
      </w:r>
    </w:p>
    <w:p w14:paraId="2BAFF403" w14:textId="77777777" w:rsidR="00977033" w:rsidRDefault="00977033" w:rsidP="00977033">
      <w:pPr>
        <w:ind w:firstLineChars="300" w:firstLine="630"/>
      </w:pPr>
      <w:r>
        <w:t>应该实现数据备份和恢复机制，以防止数据丢失或损坏。</w:t>
      </w:r>
    </w:p>
    <w:p w14:paraId="1830D821" w14:textId="77777777" w:rsidR="00977033" w:rsidRDefault="00977033" w:rsidP="00977033">
      <w:pPr>
        <w:ind w:firstLineChars="300" w:firstLine="630"/>
      </w:pPr>
      <w:r>
        <w:t>应该定期进行数据备份，并将备份数据存储在安全的位置。</w:t>
      </w:r>
    </w:p>
    <w:p w14:paraId="24E036F1" w14:textId="77777777" w:rsidR="00977033" w:rsidRDefault="00977033" w:rsidP="00977033">
      <w:r>
        <w:rPr>
          <w:rFonts w:hint="eastAsia"/>
        </w:rPr>
        <w:t>·</w:t>
      </w:r>
      <w:r>
        <w:t>应实现应用程序安全</w:t>
      </w:r>
    </w:p>
    <w:p w14:paraId="0831D066" w14:textId="03DA2D23" w:rsidR="0077081A" w:rsidRDefault="00977033" w:rsidP="00977033">
      <w:r>
        <w:t>应该进行代码审查和安全测试，以确保应用程序的安全性。</w:t>
      </w:r>
    </w:p>
    <w:p w14:paraId="7A147B12" w14:textId="77777777" w:rsidR="0077081A" w:rsidRDefault="0077081A" w:rsidP="0077081A">
      <w:pPr>
        <w:pStyle w:val="2"/>
        <w:ind w:left="180"/>
        <w:rPr>
          <w:szCs w:val="24"/>
        </w:rPr>
      </w:pPr>
      <w:bookmarkStart w:id="100" w:name="_Toc120307684"/>
      <w:bookmarkStart w:id="101" w:name="_Toc121128980"/>
      <w:bookmarkStart w:id="102" w:name="_Toc127799089"/>
      <w:bookmarkStart w:id="103" w:name="_Toc128762894"/>
      <w:r>
        <w:rPr>
          <w:rFonts w:hint="eastAsia"/>
          <w:szCs w:val="24"/>
        </w:rPr>
        <w:t>软件质量属性</w:t>
      </w:r>
      <w:bookmarkEnd w:id="100"/>
      <w:bookmarkEnd w:id="101"/>
      <w:bookmarkEnd w:id="102"/>
      <w:bookmarkEnd w:id="103"/>
      <w:r>
        <w:rPr>
          <w:rFonts w:hint="eastAsia"/>
          <w:szCs w:val="24"/>
        </w:rPr>
        <w:t xml:space="preserve"> </w:t>
      </w:r>
    </w:p>
    <w:p w14:paraId="18A362FA" w14:textId="77777777" w:rsidR="008E56AB" w:rsidRDefault="008E56AB" w:rsidP="008E56AB">
      <w:r>
        <w:t>发送一个</w:t>
      </w:r>
      <w:r>
        <w:t>POST</w:t>
      </w:r>
      <w:r>
        <w:t>请求添加账单：</w:t>
      </w:r>
    </w:p>
    <w:p w14:paraId="604FF597" w14:textId="20A461E7" w:rsidR="00DC0BAD" w:rsidRDefault="008E56AB" w:rsidP="0077081A">
      <w:r>
        <w:rPr>
          <w:noProof/>
        </w:rPr>
        <w:drawing>
          <wp:inline distT="0" distB="0" distL="0" distR="0" wp14:anchorId="642D5886" wp14:editId="62B6FA12">
            <wp:extent cx="5274310" cy="1156335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9AD5" w14:textId="3453776C" w:rsidR="008E56AB" w:rsidRDefault="008E56AB" w:rsidP="008E56AB">
      <w:pPr>
        <w:pStyle w:val="20"/>
        <w:ind w:leftChars="0" w:left="0" w:firstLineChars="0"/>
      </w:pPr>
      <w:r>
        <w:t>发送一个</w:t>
      </w:r>
      <w:r>
        <w:t>POST</w:t>
      </w:r>
      <w:r>
        <w:t>请求添加账单，但是忘记设置</w:t>
      </w:r>
      <w:r>
        <w:t>Authorization</w:t>
      </w:r>
      <w:r>
        <w:t>头：</w:t>
      </w:r>
    </w:p>
    <w:p w14:paraId="6635ADA5" w14:textId="56EE74FF" w:rsidR="008E56AB" w:rsidRDefault="008E56AB" w:rsidP="008E56AB">
      <w:pPr>
        <w:pStyle w:val="20"/>
        <w:ind w:leftChars="0" w:left="0" w:firstLineChars="0"/>
      </w:pPr>
      <w:r>
        <w:rPr>
          <w:noProof/>
        </w:rPr>
        <w:drawing>
          <wp:inline distT="0" distB="0" distL="0" distR="0" wp14:anchorId="5FBEF75F" wp14:editId="12C3F0BD">
            <wp:extent cx="5274310" cy="11398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3B86" w14:textId="34A59645" w:rsidR="00FB444F" w:rsidRDefault="00FB444F" w:rsidP="008E56AB">
      <w:pPr>
        <w:pStyle w:val="20"/>
        <w:ind w:leftChars="0" w:left="0" w:firstLineChars="0"/>
      </w:pPr>
      <w:r>
        <w:t>发送一个</w:t>
      </w:r>
      <w:r>
        <w:t>POST</w:t>
      </w:r>
      <w:r>
        <w:t>请求添加账单</w:t>
      </w:r>
      <w:r>
        <w:rPr>
          <w:rFonts w:hint="eastAsia"/>
        </w:rPr>
        <w:t>，但是</w:t>
      </w:r>
      <w:r>
        <w:rPr>
          <w:rFonts w:hint="eastAsia"/>
        </w:rPr>
        <w:t>amount</w:t>
      </w:r>
      <w:r>
        <w:rPr>
          <w:rFonts w:hint="eastAsia"/>
        </w:rPr>
        <w:t>字段为负数：</w:t>
      </w:r>
    </w:p>
    <w:p w14:paraId="0388B287" w14:textId="145C2E53" w:rsidR="008E56AB" w:rsidRDefault="00FB444F" w:rsidP="008E56AB">
      <w:pPr>
        <w:pStyle w:val="20"/>
        <w:ind w:leftChars="0" w:left="0" w:firstLineChars="0"/>
      </w:pPr>
      <w:r>
        <w:rPr>
          <w:noProof/>
        </w:rPr>
        <w:lastRenderedPageBreak/>
        <w:drawing>
          <wp:inline distT="0" distB="0" distL="0" distR="0" wp14:anchorId="014C471A" wp14:editId="6CCA2547">
            <wp:extent cx="5274310" cy="11912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9F3DB" w14:textId="290C075D" w:rsidR="00E64227" w:rsidRDefault="00E64227" w:rsidP="008E56AB">
      <w:pPr>
        <w:pStyle w:val="20"/>
        <w:ind w:leftChars="0" w:left="0" w:firstLineChars="0"/>
      </w:pPr>
      <w:r>
        <w:rPr>
          <w:rFonts w:hint="eastAsia"/>
        </w:rPr>
        <w:t>发送一个</w:t>
      </w:r>
      <w:r>
        <w:rPr>
          <w:rFonts w:hint="eastAsia"/>
        </w:rPr>
        <w:t>GET</w:t>
      </w:r>
      <w:r>
        <w:rPr>
          <w:rFonts w:hint="eastAsia"/>
        </w:rPr>
        <w:t>请求获取所有账单：</w:t>
      </w:r>
    </w:p>
    <w:p w14:paraId="4D833887" w14:textId="3D17122F" w:rsidR="00E64227" w:rsidRDefault="00E64227" w:rsidP="008E56AB">
      <w:pPr>
        <w:pStyle w:val="20"/>
        <w:ind w:leftChars="0" w:left="0" w:firstLineChars="0"/>
      </w:pPr>
      <w:r>
        <w:rPr>
          <w:noProof/>
        </w:rPr>
        <w:drawing>
          <wp:inline distT="0" distB="0" distL="0" distR="0" wp14:anchorId="0A3E5688" wp14:editId="3CB66A41">
            <wp:extent cx="5274310" cy="10299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1755C" w14:textId="553CA1CD" w:rsidR="00E64227" w:rsidRDefault="00E64227" w:rsidP="008E56AB">
      <w:pPr>
        <w:pStyle w:val="20"/>
        <w:ind w:leftChars="0" w:left="0" w:firstLineChars="0"/>
      </w:pPr>
      <w:r>
        <w:rPr>
          <w:rFonts w:hint="eastAsia"/>
        </w:rPr>
        <w:t>删除账单接口测试：</w:t>
      </w:r>
    </w:p>
    <w:p w14:paraId="12181E27" w14:textId="0B9174B3" w:rsidR="00E64227" w:rsidRDefault="00E64227" w:rsidP="008E56AB">
      <w:pPr>
        <w:pStyle w:val="20"/>
        <w:ind w:leftChars="0" w:left="0" w:firstLineChars="0"/>
      </w:pPr>
      <w:r>
        <w:rPr>
          <w:noProof/>
        </w:rPr>
        <w:drawing>
          <wp:inline distT="0" distB="0" distL="0" distR="0" wp14:anchorId="6D10C4DF" wp14:editId="4B1F51C9">
            <wp:extent cx="5274310" cy="88582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AF5F" w14:textId="22D5DDDF" w:rsidR="00E64227" w:rsidRDefault="00E64227" w:rsidP="008E56AB">
      <w:pPr>
        <w:pStyle w:val="20"/>
        <w:ind w:leftChars="0" w:left="0" w:firstLineChars="0"/>
      </w:pPr>
      <w:r>
        <w:rPr>
          <w:rFonts w:hint="eastAsia"/>
        </w:rPr>
        <w:t>修改账单接口测试：</w:t>
      </w:r>
    </w:p>
    <w:p w14:paraId="01AD67CB" w14:textId="03AF95E8" w:rsidR="00E64227" w:rsidRPr="008E56AB" w:rsidRDefault="00E64227" w:rsidP="008E56AB">
      <w:pPr>
        <w:pStyle w:val="20"/>
        <w:ind w:leftChars="0" w:left="0" w:firstLineChars="0"/>
      </w:pPr>
      <w:r>
        <w:rPr>
          <w:noProof/>
        </w:rPr>
        <w:drawing>
          <wp:inline distT="0" distB="0" distL="0" distR="0" wp14:anchorId="0216916B" wp14:editId="23034C61">
            <wp:extent cx="5274310" cy="106489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A3C1" w14:textId="77777777" w:rsidR="0077081A" w:rsidRDefault="0077081A" w:rsidP="0077081A">
      <w:pPr>
        <w:pStyle w:val="2"/>
        <w:ind w:left="180"/>
        <w:rPr>
          <w:szCs w:val="24"/>
        </w:rPr>
      </w:pPr>
      <w:bookmarkStart w:id="104" w:name="_Toc120307686"/>
      <w:bookmarkStart w:id="105" w:name="_Toc121128982"/>
      <w:bookmarkStart w:id="106" w:name="_Toc127799091"/>
      <w:bookmarkStart w:id="107" w:name="_Toc128762895"/>
      <w:r>
        <w:rPr>
          <w:rFonts w:hint="eastAsia"/>
          <w:szCs w:val="24"/>
        </w:rPr>
        <w:t>用户文档</w:t>
      </w:r>
      <w:bookmarkEnd w:id="104"/>
      <w:bookmarkEnd w:id="105"/>
      <w:bookmarkEnd w:id="106"/>
      <w:bookmarkEnd w:id="107"/>
    </w:p>
    <w:p w14:paraId="30531DD9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安装指南</w:t>
      </w:r>
    </w:p>
    <w:p w14:paraId="7FACE9B1" w14:textId="77777777" w:rsidR="0077081A" w:rsidRDefault="0077081A" w:rsidP="0077081A">
      <w:pPr>
        <w:ind w:leftChars="200" w:left="420"/>
      </w:pPr>
      <w:r>
        <w:rPr>
          <w:rFonts w:hint="eastAsia"/>
        </w:rPr>
        <w:t>纸质文档，</w:t>
      </w:r>
      <w:r>
        <w:rPr>
          <w:rFonts w:hint="eastAsia"/>
        </w:rPr>
        <w:t>16</w:t>
      </w:r>
      <w:r>
        <w:rPr>
          <w:rFonts w:hint="eastAsia"/>
        </w:rPr>
        <w:t>开本；</w:t>
      </w:r>
    </w:p>
    <w:p w14:paraId="278E1FAB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用户手册</w:t>
      </w:r>
    </w:p>
    <w:p w14:paraId="12619A0C" w14:textId="77777777" w:rsidR="0077081A" w:rsidRDefault="0077081A" w:rsidP="0077081A">
      <w:pPr>
        <w:ind w:leftChars="200" w:left="420"/>
      </w:pPr>
      <w:r>
        <w:rPr>
          <w:rFonts w:hint="eastAsia"/>
        </w:rPr>
        <w:t>纸质文档，</w:t>
      </w:r>
      <w:r>
        <w:rPr>
          <w:rFonts w:hint="eastAsia"/>
        </w:rPr>
        <w:t>16</w:t>
      </w:r>
      <w:r>
        <w:rPr>
          <w:rFonts w:hint="eastAsia"/>
        </w:rPr>
        <w:t>开本；</w:t>
      </w:r>
    </w:p>
    <w:p w14:paraId="455F774E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在线帮助</w:t>
      </w:r>
    </w:p>
    <w:p w14:paraId="7A70C6F8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电子文档，与软件产品一同分发、配置；</w:t>
      </w:r>
    </w:p>
    <w:p w14:paraId="538E1DEA" w14:textId="77777777" w:rsidR="0077081A" w:rsidRDefault="0077081A" w:rsidP="0077081A">
      <w:pPr>
        <w:numPr>
          <w:ilvl w:val="0"/>
          <w:numId w:val="8"/>
        </w:numPr>
        <w:ind w:firstLineChars="0"/>
      </w:pPr>
      <w:r>
        <w:rPr>
          <w:rFonts w:hint="eastAsia"/>
        </w:rPr>
        <w:t>使用教程电子文档，与软件产品一同分发、配置。</w:t>
      </w:r>
    </w:p>
    <w:p w14:paraId="0E1E83BC" w14:textId="77777777" w:rsidR="0077081A" w:rsidRDefault="0077081A" w:rsidP="0077081A">
      <w:pPr>
        <w:pStyle w:val="1"/>
      </w:pPr>
      <w:bookmarkStart w:id="108" w:name="_Toc120307687"/>
      <w:bookmarkStart w:id="109" w:name="_Toc121128983"/>
      <w:bookmarkStart w:id="110" w:name="_Toc127799092"/>
      <w:bookmarkStart w:id="111" w:name="_Toc128762896"/>
      <w:r>
        <w:rPr>
          <w:rFonts w:hint="eastAsia"/>
        </w:rPr>
        <w:lastRenderedPageBreak/>
        <w:t>词汇表</w:t>
      </w:r>
      <w:bookmarkEnd w:id="108"/>
      <w:bookmarkEnd w:id="109"/>
      <w:bookmarkEnd w:id="110"/>
      <w:bookmarkEnd w:id="111"/>
    </w:p>
    <w:p w14:paraId="43B08216" w14:textId="3BC9611F" w:rsidR="0077081A" w:rsidRDefault="00673C4E" w:rsidP="00673C4E">
      <w:pPr>
        <w:ind w:firstLineChars="0" w:firstLine="0"/>
      </w:pPr>
      <w:r>
        <w:rPr>
          <w:rFonts w:hint="eastAsia"/>
        </w:rPr>
        <w:t>·</w:t>
      </w:r>
      <w:proofErr w:type="spellStart"/>
      <w:r>
        <w:t>J</w:t>
      </w:r>
      <w:r>
        <w:rPr>
          <w:rFonts w:hint="eastAsia"/>
        </w:rPr>
        <w:t>wt</w:t>
      </w:r>
      <w:proofErr w:type="spellEnd"/>
      <w:r>
        <w:rPr>
          <w:rFonts w:hint="eastAsia"/>
        </w:rPr>
        <w:t>：</w:t>
      </w:r>
      <w:r>
        <w:t>JSON Web Token (JWT)</w:t>
      </w:r>
      <w:r>
        <w:t>是一个开放标准</w:t>
      </w:r>
      <w:r>
        <w:t>(RFC 7519)</w:t>
      </w:r>
      <w:r>
        <w:t>，它定义了一种紧凑的、自包含的方式，用于作为</w:t>
      </w:r>
      <w:r>
        <w:t>JSON</w:t>
      </w:r>
      <w:r>
        <w:t>对象在各方之间安全地传输信息。该信息可以被验证和信任，因为它是数字签名的。</w:t>
      </w:r>
    </w:p>
    <w:p w14:paraId="661647B8" w14:textId="02B5C904" w:rsidR="00673C4E" w:rsidRPr="00673C4E" w:rsidRDefault="00673C4E" w:rsidP="00673C4E">
      <w:pPr>
        <w:pStyle w:val="20"/>
        <w:ind w:leftChars="0" w:left="0" w:firstLineChars="0" w:firstLine="0"/>
      </w:pPr>
    </w:p>
    <w:p w14:paraId="44423452" w14:textId="77777777" w:rsidR="00CA53A1" w:rsidRDefault="0077081A" w:rsidP="00CA53A1">
      <w:pPr>
        <w:pStyle w:val="1"/>
      </w:pPr>
      <w:bookmarkStart w:id="112" w:name="_Toc120307688"/>
      <w:bookmarkStart w:id="113" w:name="_Toc121128984"/>
      <w:bookmarkStart w:id="114" w:name="_Toc127799093"/>
      <w:bookmarkStart w:id="115" w:name="_Toc128762897"/>
      <w:r>
        <w:rPr>
          <w:rFonts w:hint="eastAsia"/>
        </w:rPr>
        <w:t>数据定义</w:t>
      </w:r>
      <w:bookmarkStart w:id="116" w:name="_Toc120307689"/>
      <w:bookmarkStart w:id="117" w:name="_Toc121128985"/>
      <w:bookmarkStart w:id="118" w:name="_Toc127799094"/>
      <w:bookmarkEnd w:id="112"/>
      <w:bookmarkEnd w:id="113"/>
      <w:bookmarkEnd w:id="114"/>
      <w:bookmarkEnd w:id="115"/>
    </w:p>
    <w:p w14:paraId="72B7DE94" w14:textId="617B55B6" w:rsidR="00CA53A1" w:rsidRDefault="00CA53A1" w:rsidP="00CA53A1">
      <w:pPr>
        <w:ind w:firstLineChars="300" w:firstLine="630"/>
      </w:pPr>
      <w:r>
        <w:rPr>
          <w:rFonts w:hint="eastAsia"/>
        </w:rPr>
        <w:t>·账号的数据库表设计</w:t>
      </w:r>
    </w:p>
    <w:p w14:paraId="4EC6BCE0" w14:textId="3ADE06CE" w:rsidR="00CA53A1" w:rsidRDefault="00CA53A1" w:rsidP="00CA53A1">
      <w:pPr>
        <w:ind w:left="780" w:firstLineChars="0" w:firstLine="0"/>
      </w:pPr>
      <w:r>
        <w:t>Account</w:t>
      </w:r>
      <w:r>
        <w:t>表：</w:t>
      </w:r>
    </w:p>
    <w:p w14:paraId="3948BF88" w14:textId="77777777" w:rsidR="00CA53A1" w:rsidRDefault="00CA53A1" w:rsidP="00CA53A1">
      <w:pPr>
        <w:ind w:left="780" w:firstLineChars="0" w:firstLine="0"/>
      </w:pPr>
      <w:proofErr w:type="spellStart"/>
      <w:r>
        <w:t>account_id</w:t>
      </w:r>
      <w:proofErr w:type="spellEnd"/>
      <w:r>
        <w:t xml:space="preserve"> (</w:t>
      </w:r>
      <w:r>
        <w:t>主键</w:t>
      </w:r>
      <w:r>
        <w:t>)</w:t>
      </w:r>
    </w:p>
    <w:p w14:paraId="36E89C4C" w14:textId="77777777" w:rsidR="00CA53A1" w:rsidRDefault="00CA53A1" w:rsidP="00CA53A1">
      <w:pPr>
        <w:ind w:left="780" w:firstLineChars="0" w:firstLine="0"/>
      </w:pPr>
      <w:r>
        <w:t>username</w:t>
      </w:r>
    </w:p>
    <w:p w14:paraId="14C0EBED" w14:textId="77777777" w:rsidR="00CA53A1" w:rsidRDefault="00CA53A1" w:rsidP="00CA53A1">
      <w:pPr>
        <w:ind w:left="780" w:firstLineChars="0" w:firstLine="0"/>
      </w:pPr>
      <w:proofErr w:type="spellStart"/>
      <w:r>
        <w:t>password_hash</w:t>
      </w:r>
      <w:proofErr w:type="spellEnd"/>
    </w:p>
    <w:p w14:paraId="48278E2E" w14:textId="77777777" w:rsidR="00CA53A1" w:rsidRDefault="00CA53A1" w:rsidP="00CA53A1">
      <w:pPr>
        <w:ind w:left="780" w:firstLineChars="0" w:firstLine="0"/>
      </w:pPr>
      <w:proofErr w:type="spellStart"/>
      <w:r>
        <w:t>registration_time</w:t>
      </w:r>
      <w:proofErr w:type="spellEnd"/>
    </w:p>
    <w:p w14:paraId="3086658F" w14:textId="77777777" w:rsidR="00CA53A1" w:rsidRDefault="00CA53A1" w:rsidP="00CA53A1">
      <w:pPr>
        <w:ind w:left="780" w:firstLineChars="0" w:firstLine="0"/>
      </w:pPr>
      <w:proofErr w:type="spellStart"/>
      <w:r>
        <w:t>last_login_time</w:t>
      </w:r>
      <w:proofErr w:type="spellEnd"/>
    </w:p>
    <w:p w14:paraId="2EF2F98A" w14:textId="77777777" w:rsidR="00CA53A1" w:rsidRDefault="00CA53A1" w:rsidP="00CA53A1">
      <w:pPr>
        <w:ind w:left="780" w:firstLineChars="0" w:firstLine="0"/>
      </w:pPr>
      <w:proofErr w:type="spellStart"/>
      <w:r>
        <w:t>last_login_device_id</w:t>
      </w:r>
      <w:proofErr w:type="spellEnd"/>
    </w:p>
    <w:p w14:paraId="3A5BEDC3" w14:textId="77777777" w:rsidR="00CA53A1" w:rsidRDefault="00CA53A1" w:rsidP="00CA53A1">
      <w:pPr>
        <w:ind w:left="780" w:firstLineChars="0" w:firstLine="0"/>
      </w:pPr>
      <w:proofErr w:type="spellStart"/>
      <w:r>
        <w:t>last_login_device_type</w:t>
      </w:r>
      <w:proofErr w:type="spellEnd"/>
    </w:p>
    <w:p w14:paraId="73BD2861" w14:textId="77777777" w:rsidR="00CA53A1" w:rsidRDefault="00CA53A1" w:rsidP="00CA53A1">
      <w:pPr>
        <w:ind w:left="780" w:firstLineChars="0" w:firstLine="0"/>
      </w:pPr>
      <w:proofErr w:type="spellStart"/>
      <w:r>
        <w:t>last_login_ip_address</w:t>
      </w:r>
      <w:proofErr w:type="spellEnd"/>
    </w:p>
    <w:p w14:paraId="3AC30993" w14:textId="77777777" w:rsidR="00CA53A1" w:rsidRDefault="00CA53A1" w:rsidP="00CA53A1">
      <w:pPr>
        <w:ind w:left="780" w:firstLineChars="0" w:firstLine="0"/>
      </w:pPr>
      <w:r>
        <w:t>其中，</w:t>
      </w:r>
      <w:proofErr w:type="spellStart"/>
      <w:r>
        <w:t>account_id</w:t>
      </w:r>
      <w:proofErr w:type="spellEnd"/>
      <w:r>
        <w:t>是自增长的主键，用于唯一标识每个账号。</w:t>
      </w:r>
      <w:r>
        <w:t>username</w:t>
      </w:r>
      <w:r>
        <w:t>和</w:t>
      </w:r>
      <w:proofErr w:type="spellStart"/>
      <w:r>
        <w:t>password_hash</w:t>
      </w:r>
      <w:proofErr w:type="spellEnd"/>
      <w:r>
        <w:t>分别用于存储账号的用户名和密码的哈希值。</w:t>
      </w:r>
      <w:proofErr w:type="spellStart"/>
      <w:r>
        <w:t>registration_time</w:t>
      </w:r>
      <w:proofErr w:type="spellEnd"/>
      <w:r>
        <w:t>是账号注册的时间，</w:t>
      </w:r>
      <w:proofErr w:type="spellStart"/>
      <w:r>
        <w:t>last_login_time</w:t>
      </w:r>
      <w:proofErr w:type="spellEnd"/>
      <w:r>
        <w:t>是账号最近一次登录的时间。</w:t>
      </w:r>
      <w:proofErr w:type="spellStart"/>
      <w:r>
        <w:t>last_login_device_id</w:t>
      </w:r>
      <w:proofErr w:type="spellEnd"/>
      <w:r>
        <w:t>和</w:t>
      </w:r>
      <w:proofErr w:type="spellStart"/>
      <w:r>
        <w:t>last_login_device_type</w:t>
      </w:r>
      <w:proofErr w:type="spellEnd"/>
      <w:r>
        <w:t>分别是最近一次登录时使用的设备的</w:t>
      </w:r>
      <w:r>
        <w:t>ID</w:t>
      </w:r>
      <w:r>
        <w:t>和类型。</w:t>
      </w:r>
      <w:proofErr w:type="spellStart"/>
      <w:r>
        <w:t>last_login_ip_address</w:t>
      </w:r>
      <w:proofErr w:type="spellEnd"/>
      <w:r>
        <w:t>是最近一次登录时使用的</w:t>
      </w:r>
      <w:r>
        <w:t>IP</w:t>
      </w:r>
      <w:r>
        <w:t>地址。</w:t>
      </w:r>
    </w:p>
    <w:p w14:paraId="67531B73" w14:textId="77777777" w:rsidR="00CA53A1" w:rsidRDefault="00CA53A1" w:rsidP="00CA53A1">
      <w:pPr>
        <w:ind w:left="780" w:firstLineChars="0" w:firstLine="0"/>
      </w:pPr>
      <w:r>
        <w:t>扩充</w:t>
      </w:r>
      <w:r>
        <w:t>1</w:t>
      </w:r>
      <w:r>
        <w:t>：如果需要记录多个设备的登录记录，可以将</w:t>
      </w:r>
      <w:proofErr w:type="spellStart"/>
      <w:r>
        <w:t>last_login_device_id</w:t>
      </w:r>
      <w:proofErr w:type="spellEnd"/>
      <w:r>
        <w:t>和</w:t>
      </w:r>
      <w:proofErr w:type="spellStart"/>
      <w:r>
        <w:t>last_login_device_type</w:t>
      </w:r>
      <w:proofErr w:type="spellEnd"/>
      <w:r>
        <w:t>改为</w:t>
      </w:r>
      <w:proofErr w:type="spellStart"/>
      <w:r>
        <w:t>last_login_devices</w:t>
      </w:r>
      <w:proofErr w:type="spellEnd"/>
      <w:r>
        <w:t>，存储一个设备登录记录的列表，每个设备登录记录包括设备</w:t>
      </w:r>
      <w:r>
        <w:t>ID</w:t>
      </w:r>
      <w:r>
        <w:t>和类型。</w:t>
      </w:r>
      <w:proofErr w:type="spellStart"/>
      <w:r>
        <w:t>last_login_ip_address</w:t>
      </w:r>
      <w:proofErr w:type="spellEnd"/>
      <w:r>
        <w:t>同理也可以改为</w:t>
      </w:r>
      <w:proofErr w:type="spellStart"/>
      <w:r>
        <w:t>last_login_ip_addresses</w:t>
      </w:r>
      <w:proofErr w:type="spellEnd"/>
      <w:r>
        <w:t>，存储多个</w:t>
      </w:r>
      <w:r>
        <w:t>IP</w:t>
      </w:r>
      <w:r>
        <w:t>地址。</w:t>
      </w:r>
    </w:p>
    <w:p w14:paraId="7A50FCD1" w14:textId="77777777" w:rsidR="00CA53A1" w:rsidRDefault="00CA53A1" w:rsidP="00CA53A1">
      <w:pPr>
        <w:ind w:left="780" w:firstLineChars="0" w:firstLine="0"/>
      </w:pPr>
      <w:r>
        <w:t>扩充</w:t>
      </w:r>
      <w:r>
        <w:t>2</w:t>
      </w:r>
      <w:r>
        <w:t>：如果需要记录账号的更多信息，可以在</w:t>
      </w:r>
      <w:r>
        <w:t>Account</w:t>
      </w:r>
      <w:r>
        <w:t>表中添加相应的字段，例如</w:t>
      </w:r>
      <w:r>
        <w:t>email</w:t>
      </w:r>
      <w:r>
        <w:t>、手机号码、昵称等。</w:t>
      </w:r>
    </w:p>
    <w:p w14:paraId="44F32BDE" w14:textId="53941C14" w:rsidR="00CA53A1" w:rsidRDefault="00CA53A1" w:rsidP="00CA53A1">
      <w:pPr>
        <w:ind w:firstLineChars="300" w:firstLine="630"/>
      </w:pPr>
      <w:r>
        <w:rPr>
          <w:rFonts w:hint="eastAsia"/>
        </w:rPr>
        <w:t>·账单的数据库表设计</w:t>
      </w:r>
    </w:p>
    <w:p w14:paraId="62DA4DB0" w14:textId="27F3899E" w:rsidR="00CA53A1" w:rsidRDefault="00CA53A1" w:rsidP="00CA53A1">
      <w:pPr>
        <w:ind w:left="780" w:firstLineChars="0" w:firstLine="0"/>
      </w:pPr>
      <w:r>
        <w:t>Transaction</w:t>
      </w:r>
      <w:r>
        <w:t>表：</w:t>
      </w:r>
    </w:p>
    <w:p w14:paraId="6BE3340C" w14:textId="77777777" w:rsidR="00CA53A1" w:rsidRDefault="00CA53A1" w:rsidP="00CA53A1">
      <w:pPr>
        <w:ind w:left="780" w:firstLineChars="0" w:firstLine="0"/>
      </w:pPr>
      <w:proofErr w:type="spellStart"/>
      <w:r>
        <w:t>transaction_id</w:t>
      </w:r>
      <w:proofErr w:type="spellEnd"/>
      <w:r>
        <w:t xml:space="preserve"> (</w:t>
      </w:r>
      <w:r>
        <w:t>主键</w:t>
      </w:r>
      <w:r>
        <w:t>)</w:t>
      </w:r>
    </w:p>
    <w:p w14:paraId="0650ABC5" w14:textId="77777777" w:rsidR="00CA53A1" w:rsidRDefault="00CA53A1" w:rsidP="00CA53A1">
      <w:pPr>
        <w:ind w:left="780" w:firstLineChars="0" w:firstLine="0"/>
      </w:pPr>
      <w:proofErr w:type="spellStart"/>
      <w:r>
        <w:t>account_id</w:t>
      </w:r>
      <w:proofErr w:type="spellEnd"/>
      <w:r>
        <w:t xml:space="preserve"> (</w:t>
      </w:r>
      <w:proofErr w:type="gramStart"/>
      <w:r>
        <w:t>外键</w:t>
      </w:r>
      <w:proofErr w:type="gramEnd"/>
      <w:r>
        <w:t>)</w:t>
      </w:r>
    </w:p>
    <w:p w14:paraId="5FDA5E56" w14:textId="77777777" w:rsidR="00CA53A1" w:rsidRDefault="00CA53A1" w:rsidP="00CA53A1">
      <w:pPr>
        <w:ind w:left="780" w:firstLineChars="0" w:firstLine="0"/>
      </w:pPr>
      <w:proofErr w:type="spellStart"/>
      <w:r>
        <w:t>transaction_date</w:t>
      </w:r>
      <w:proofErr w:type="spellEnd"/>
    </w:p>
    <w:p w14:paraId="5761E4CE" w14:textId="77777777" w:rsidR="00CA53A1" w:rsidRDefault="00CA53A1" w:rsidP="00CA53A1">
      <w:pPr>
        <w:ind w:left="780" w:firstLineChars="0" w:firstLine="0"/>
      </w:pPr>
      <w:r>
        <w:t>amount</w:t>
      </w:r>
    </w:p>
    <w:p w14:paraId="61938B53" w14:textId="77777777" w:rsidR="00CA53A1" w:rsidRDefault="00CA53A1" w:rsidP="00CA53A1">
      <w:pPr>
        <w:ind w:left="780" w:firstLineChars="0" w:firstLine="0"/>
      </w:pPr>
      <w:r>
        <w:t>category</w:t>
      </w:r>
    </w:p>
    <w:p w14:paraId="7454DCD8" w14:textId="77777777" w:rsidR="00CA53A1" w:rsidRDefault="00CA53A1" w:rsidP="00CA53A1">
      <w:pPr>
        <w:ind w:left="780" w:firstLineChars="0" w:firstLine="0"/>
      </w:pPr>
      <w:r>
        <w:t>description</w:t>
      </w:r>
    </w:p>
    <w:p w14:paraId="76A947AC" w14:textId="77777777" w:rsidR="00CA53A1" w:rsidRDefault="00CA53A1" w:rsidP="00CA53A1">
      <w:pPr>
        <w:ind w:left="780" w:firstLineChars="0" w:firstLine="0"/>
      </w:pPr>
      <w:r>
        <w:t>其中，</w:t>
      </w:r>
      <w:proofErr w:type="spellStart"/>
      <w:r>
        <w:t>transaction_id</w:t>
      </w:r>
      <w:proofErr w:type="spellEnd"/>
      <w:r>
        <w:t>是自增长的主键，用于唯一标识每个交易记录。</w:t>
      </w:r>
      <w:proofErr w:type="spellStart"/>
      <w:r>
        <w:t>account_id</w:t>
      </w:r>
      <w:proofErr w:type="spellEnd"/>
      <w:r>
        <w:t>是外键，指向</w:t>
      </w:r>
      <w:r>
        <w:t>Account</w:t>
      </w:r>
      <w:r>
        <w:t>表中对应的账号。</w:t>
      </w:r>
      <w:proofErr w:type="spellStart"/>
      <w:r>
        <w:t>transaction_date</w:t>
      </w:r>
      <w:proofErr w:type="spellEnd"/>
      <w:r>
        <w:t>、</w:t>
      </w:r>
      <w:r>
        <w:t>amount</w:t>
      </w:r>
      <w:r>
        <w:t>、</w:t>
      </w:r>
      <w:r>
        <w:t>category</w:t>
      </w:r>
      <w:r>
        <w:t>和</w:t>
      </w:r>
      <w:r>
        <w:t>description</w:t>
      </w:r>
      <w:r>
        <w:t>分别用于记录交易的日期、金额、类别和描述。</w:t>
      </w:r>
    </w:p>
    <w:p w14:paraId="572F7F67" w14:textId="77777777" w:rsidR="00CA53A1" w:rsidRDefault="00CA53A1" w:rsidP="00CA53A1">
      <w:pPr>
        <w:ind w:left="780" w:firstLineChars="0" w:firstLine="0"/>
      </w:pPr>
      <w:r>
        <w:lastRenderedPageBreak/>
        <w:t>需要注意的是，一个账号可能有多条交易记录，因此</w:t>
      </w:r>
      <w:r>
        <w:t>Transaction</w:t>
      </w:r>
      <w:r>
        <w:t>表需要根据</w:t>
      </w:r>
      <w:proofErr w:type="spellStart"/>
      <w:r>
        <w:t>account_id</w:t>
      </w:r>
      <w:proofErr w:type="spellEnd"/>
      <w:r>
        <w:t>进行查询，以获取指定账号的交易记录。另外，如果需要支持多种类别的账单，可以在</w:t>
      </w:r>
      <w:r>
        <w:t>Transaction</w:t>
      </w:r>
      <w:r>
        <w:t>表中添加相应的字段，例如</w:t>
      </w:r>
      <w:r>
        <w:t>income</w:t>
      </w:r>
      <w:r>
        <w:t>和</w:t>
      </w:r>
      <w:r>
        <w:t>expense</w:t>
      </w:r>
      <w:r>
        <w:t>，用于记录收入和支出的金额。</w:t>
      </w:r>
    </w:p>
    <w:p w14:paraId="350F907B" w14:textId="77777777" w:rsidR="0077081A" w:rsidRDefault="0077081A" w:rsidP="0077081A">
      <w:pPr>
        <w:pStyle w:val="1"/>
      </w:pPr>
      <w:bookmarkStart w:id="119" w:name="_Toc120307690"/>
      <w:bookmarkStart w:id="120" w:name="_Toc121128986"/>
      <w:bookmarkStart w:id="121" w:name="_Toc127799095"/>
      <w:bookmarkStart w:id="122" w:name="_Toc128762898"/>
      <w:bookmarkEnd w:id="116"/>
      <w:bookmarkEnd w:id="117"/>
      <w:bookmarkEnd w:id="118"/>
      <w:r>
        <w:rPr>
          <w:rFonts w:hint="eastAsia"/>
        </w:rPr>
        <w:t>待定问题列表</w:t>
      </w:r>
      <w:bookmarkEnd w:id="119"/>
      <w:bookmarkEnd w:id="120"/>
      <w:bookmarkEnd w:id="121"/>
      <w:bookmarkEnd w:id="122"/>
    </w:p>
    <w:p w14:paraId="0295725D" w14:textId="452F0724" w:rsidR="003A2FFB" w:rsidRDefault="00673C4E">
      <w:r>
        <w:rPr>
          <w:rFonts w:hint="eastAsia"/>
        </w:rPr>
        <w:t>·用户的使用满意度</w:t>
      </w:r>
    </w:p>
    <w:p w14:paraId="3831BB75" w14:textId="6CEF1F84" w:rsidR="00673C4E" w:rsidRPr="00673C4E" w:rsidRDefault="00673C4E" w:rsidP="00673C4E">
      <w:pPr>
        <w:pStyle w:val="20"/>
        <w:ind w:leftChars="0" w:left="0"/>
      </w:pPr>
      <w:r>
        <w:rPr>
          <w:rFonts w:hint="eastAsia"/>
        </w:rPr>
        <w:t>·用户的平均日均使用次数</w:t>
      </w:r>
    </w:p>
    <w:sectPr w:rsidR="00673C4E" w:rsidRPr="00673C4E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D9B20D" w14:textId="77777777" w:rsidR="00B65651" w:rsidRDefault="00B65651" w:rsidP="0077081A">
      <w:r>
        <w:separator/>
      </w:r>
    </w:p>
  </w:endnote>
  <w:endnote w:type="continuationSeparator" w:id="0">
    <w:p w14:paraId="25CD6535" w14:textId="77777777" w:rsidR="00B65651" w:rsidRDefault="00B65651" w:rsidP="007708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47F8B" w14:textId="77777777" w:rsidR="005E630D" w:rsidRDefault="005E630D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0639D" w14:textId="77777777" w:rsidR="005E630D" w:rsidRDefault="005E630D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92526" w14:textId="77777777" w:rsidR="005E630D" w:rsidRDefault="005E630D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4A0E2" w14:textId="77777777" w:rsidR="00B65651" w:rsidRDefault="00B65651" w:rsidP="0077081A">
      <w:r>
        <w:separator/>
      </w:r>
    </w:p>
  </w:footnote>
  <w:footnote w:type="continuationSeparator" w:id="0">
    <w:p w14:paraId="161A38C8" w14:textId="77777777" w:rsidR="00B65651" w:rsidRDefault="00B65651" w:rsidP="007708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F219A0" w14:textId="77777777" w:rsidR="005E630D" w:rsidRDefault="005E630D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D746C9" w14:textId="77777777" w:rsidR="005E630D" w:rsidRDefault="005E630D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A05B47" w14:textId="77777777" w:rsidR="005E630D" w:rsidRDefault="005E630D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0000005"/>
    <w:multiLevelType w:val="multilevel"/>
    <w:tmpl w:val="00000005"/>
    <w:lvl w:ilvl="0">
      <w:start w:val="3"/>
      <w:numFmt w:val="bullet"/>
      <w:lvlText w:val="●"/>
      <w:lvlJc w:val="left"/>
      <w:pPr>
        <w:tabs>
          <w:tab w:val="num" w:pos="501"/>
        </w:tabs>
        <w:ind w:left="501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0000007"/>
    <w:multiLevelType w:val="multilevel"/>
    <w:tmpl w:val="00000007"/>
    <w:lvl w:ilvl="0">
      <w:start w:val="1"/>
      <w:numFmt w:val="decimal"/>
      <w:pStyle w:val="1"/>
      <w:suff w:val="nothing"/>
      <w:lvlText w:val="%1.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.%2.%3 "/>
      <w:lvlJc w:val="left"/>
      <w:pPr>
        <w:ind w:left="0" w:firstLine="57"/>
      </w:pPr>
      <w:rPr>
        <w:rFonts w:hint="eastAsia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0000000A"/>
    <w:multiLevelType w:val="multilevel"/>
    <w:tmpl w:val="0000000A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0C"/>
    <w:multiLevelType w:val="multilevel"/>
    <w:tmpl w:val="0000000C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0000000E"/>
    <w:multiLevelType w:val="multilevel"/>
    <w:tmpl w:val="0000000E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00000011"/>
    <w:multiLevelType w:val="multilevel"/>
    <w:tmpl w:val="00000011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cs="Times New Roman" w:hint="eastAsia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00000013"/>
    <w:multiLevelType w:val="multilevel"/>
    <w:tmpl w:val="C76AD57E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cs="Times New Roman" w:hint="eastAsia"/>
        <w:lang w:val="en-US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05F94C23"/>
    <w:multiLevelType w:val="multilevel"/>
    <w:tmpl w:val="49080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2E490F"/>
    <w:multiLevelType w:val="multilevel"/>
    <w:tmpl w:val="1CAC6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59590D"/>
    <w:multiLevelType w:val="multilevel"/>
    <w:tmpl w:val="2E6E78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90179D"/>
    <w:multiLevelType w:val="multilevel"/>
    <w:tmpl w:val="35160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20E2FA5"/>
    <w:multiLevelType w:val="multilevel"/>
    <w:tmpl w:val="EF52C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BC0B81"/>
    <w:multiLevelType w:val="multilevel"/>
    <w:tmpl w:val="FDE0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567FD1"/>
    <w:multiLevelType w:val="multilevel"/>
    <w:tmpl w:val="84369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B8B5D9B"/>
    <w:multiLevelType w:val="multilevel"/>
    <w:tmpl w:val="782E22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EA42B76"/>
    <w:multiLevelType w:val="multilevel"/>
    <w:tmpl w:val="238617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4B2FD9"/>
    <w:multiLevelType w:val="hybridMultilevel"/>
    <w:tmpl w:val="9676A956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C2D6748"/>
    <w:multiLevelType w:val="multilevel"/>
    <w:tmpl w:val="EC285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CF205F7"/>
    <w:multiLevelType w:val="multilevel"/>
    <w:tmpl w:val="FE521B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D6470BD"/>
    <w:multiLevelType w:val="multilevel"/>
    <w:tmpl w:val="945AC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DC4434E"/>
    <w:multiLevelType w:val="hybridMultilevel"/>
    <w:tmpl w:val="4A7011AA"/>
    <w:lvl w:ilvl="0" w:tplc="416E7A7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6F345EF2"/>
    <w:multiLevelType w:val="multilevel"/>
    <w:tmpl w:val="60340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A43C67"/>
    <w:multiLevelType w:val="multilevel"/>
    <w:tmpl w:val="D6003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941C0A"/>
    <w:multiLevelType w:val="multilevel"/>
    <w:tmpl w:val="AD144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D42F1A"/>
    <w:multiLevelType w:val="multilevel"/>
    <w:tmpl w:val="6A142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248127A"/>
    <w:multiLevelType w:val="multilevel"/>
    <w:tmpl w:val="EC287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27673DD"/>
    <w:multiLevelType w:val="multilevel"/>
    <w:tmpl w:val="6F78B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DF57F5D"/>
    <w:multiLevelType w:val="multilevel"/>
    <w:tmpl w:val="CF708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7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6"/>
  </w:num>
  <w:num w:numId="9">
    <w:abstractNumId w:val="5"/>
  </w:num>
  <w:num w:numId="10">
    <w:abstractNumId w:val="17"/>
  </w:num>
  <w:num w:numId="11">
    <w:abstractNumId w:val="21"/>
  </w:num>
  <w:num w:numId="12">
    <w:abstractNumId w:val="13"/>
  </w:num>
  <w:num w:numId="13">
    <w:abstractNumId w:val="12"/>
  </w:num>
  <w:num w:numId="14">
    <w:abstractNumId w:val="9"/>
  </w:num>
  <w:num w:numId="15">
    <w:abstractNumId w:val="15"/>
  </w:num>
  <w:num w:numId="16">
    <w:abstractNumId w:val="28"/>
  </w:num>
  <w:num w:numId="17">
    <w:abstractNumId w:val="19"/>
  </w:num>
  <w:num w:numId="18">
    <w:abstractNumId w:val="14"/>
  </w:num>
  <w:num w:numId="19">
    <w:abstractNumId w:val="18"/>
  </w:num>
  <w:num w:numId="20">
    <w:abstractNumId w:val="22"/>
  </w:num>
  <w:num w:numId="21">
    <w:abstractNumId w:val="26"/>
  </w:num>
  <w:num w:numId="22">
    <w:abstractNumId w:val="27"/>
  </w:num>
  <w:num w:numId="23">
    <w:abstractNumId w:val="20"/>
  </w:num>
  <w:num w:numId="24">
    <w:abstractNumId w:val="24"/>
  </w:num>
  <w:num w:numId="25">
    <w:abstractNumId w:val="10"/>
  </w:num>
  <w:num w:numId="26">
    <w:abstractNumId w:val="23"/>
  </w:num>
  <w:num w:numId="27">
    <w:abstractNumId w:val="11"/>
  </w:num>
  <w:num w:numId="28">
    <w:abstractNumId w:val="8"/>
  </w:num>
  <w:num w:numId="29">
    <w:abstractNumId w:val="25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05020"/>
    <w:rsid w:val="0008335E"/>
    <w:rsid w:val="000948BA"/>
    <w:rsid w:val="000A5109"/>
    <w:rsid w:val="000B1EDD"/>
    <w:rsid w:val="000D237F"/>
    <w:rsid w:val="000F3348"/>
    <w:rsid w:val="00107179"/>
    <w:rsid w:val="001470C6"/>
    <w:rsid w:val="001778AE"/>
    <w:rsid w:val="001C733E"/>
    <w:rsid w:val="00360ECA"/>
    <w:rsid w:val="00371FD7"/>
    <w:rsid w:val="003A2FFB"/>
    <w:rsid w:val="00436CB7"/>
    <w:rsid w:val="00477722"/>
    <w:rsid w:val="00483AE6"/>
    <w:rsid w:val="004A540D"/>
    <w:rsid w:val="004E7F58"/>
    <w:rsid w:val="004F4DA8"/>
    <w:rsid w:val="00505020"/>
    <w:rsid w:val="00542EFE"/>
    <w:rsid w:val="005E630D"/>
    <w:rsid w:val="00643037"/>
    <w:rsid w:val="00673C4E"/>
    <w:rsid w:val="006C1AEC"/>
    <w:rsid w:val="006E3A18"/>
    <w:rsid w:val="0077081A"/>
    <w:rsid w:val="008427DA"/>
    <w:rsid w:val="00863F8F"/>
    <w:rsid w:val="008E56AB"/>
    <w:rsid w:val="00962CD5"/>
    <w:rsid w:val="00977033"/>
    <w:rsid w:val="009C7DB2"/>
    <w:rsid w:val="00A34BC3"/>
    <w:rsid w:val="00A85542"/>
    <w:rsid w:val="00B65651"/>
    <w:rsid w:val="00BB7ED0"/>
    <w:rsid w:val="00C77B79"/>
    <w:rsid w:val="00C855C7"/>
    <w:rsid w:val="00C959B6"/>
    <w:rsid w:val="00CA53A1"/>
    <w:rsid w:val="00CB7497"/>
    <w:rsid w:val="00CC24E0"/>
    <w:rsid w:val="00CD104C"/>
    <w:rsid w:val="00CF1912"/>
    <w:rsid w:val="00DC0BAD"/>
    <w:rsid w:val="00E232B1"/>
    <w:rsid w:val="00E36556"/>
    <w:rsid w:val="00E64227"/>
    <w:rsid w:val="00FB44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68362B0C"/>
  <w15:docId w15:val="{C1B6017D-E28C-4AA7-8D43-03A1DB7DC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next w:val="20"/>
    <w:qFormat/>
    <w:rsid w:val="0077081A"/>
    <w:pPr>
      <w:widowControl w:val="0"/>
      <w:ind w:firstLineChars="200" w:firstLine="42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77081A"/>
    <w:pPr>
      <w:keepNext/>
      <w:keepLines/>
      <w:numPr>
        <w:numId w:val="1"/>
      </w:numPr>
      <w:spacing w:before="340" w:after="330" w:line="576" w:lineRule="auto"/>
      <w:ind w:firstLineChars="0"/>
      <w:jc w:val="left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1"/>
    <w:qFormat/>
    <w:rsid w:val="0077081A"/>
    <w:pPr>
      <w:keepNext/>
      <w:keepLines/>
      <w:numPr>
        <w:ilvl w:val="1"/>
        <w:numId w:val="1"/>
      </w:numPr>
      <w:spacing w:before="260" w:after="260" w:line="415" w:lineRule="auto"/>
      <w:ind w:firstLineChars="0"/>
      <w:outlineLvl w:val="1"/>
    </w:pPr>
    <w:rPr>
      <w:rFonts w:ascii="Arial" w:eastAsia="黑体" w:hAnsi="Arial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78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08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08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08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081A"/>
    <w:rPr>
      <w:sz w:val="18"/>
      <w:szCs w:val="18"/>
    </w:rPr>
  </w:style>
  <w:style w:type="character" w:customStyle="1" w:styleId="10">
    <w:name w:val="标题 1 字符"/>
    <w:basedOn w:val="a0"/>
    <w:link w:val="1"/>
    <w:rsid w:val="0077081A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character" w:customStyle="1" w:styleId="21">
    <w:name w:val="标题 2 字符"/>
    <w:basedOn w:val="a0"/>
    <w:link w:val="2"/>
    <w:rsid w:val="0077081A"/>
    <w:rPr>
      <w:rFonts w:ascii="Arial" w:eastAsia="黑体" w:hAnsi="Arial" w:cs="Times New Roman"/>
      <w:b/>
      <w:bCs/>
      <w:sz w:val="24"/>
      <w:szCs w:val="32"/>
    </w:rPr>
  </w:style>
  <w:style w:type="character" w:styleId="a7">
    <w:name w:val="Hyperlink"/>
    <w:uiPriority w:val="99"/>
    <w:rsid w:val="0077081A"/>
    <w:rPr>
      <w:color w:val="0000FF"/>
      <w:u w:val="single"/>
    </w:rPr>
  </w:style>
  <w:style w:type="paragraph" w:styleId="TOC2">
    <w:name w:val="toc 2"/>
    <w:basedOn w:val="a"/>
    <w:next w:val="a"/>
    <w:uiPriority w:val="39"/>
    <w:rsid w:val="0077081A"/>
    <w:pPr>
      <w:ind w:left="210"/>
      <w:jc w:val="left"/>
    </w:pPr>
    <w:rPr>
      <w:smallCaps/>
      <w:sz w:val="20"/>
      <w:szCs w:val="20"/>
    </w:rPr>
  </w:style>
  <w:style w:type="paragraph" w:styleId="TOC1">
    <w:name w:val="toc 1"/>
    <w:basedOn w:val="a"/>
    <w:next w:val="a"/>
    <w:uiPriority w:val="39"/>
    <w:rsid w:val="0077081A"/>
    <w:pPr>
      <w:spacing w:before="120" w:after="120"/>
      <w:jc w:val="left"/>
    </w:pPr>
    <w:rPr>
      <w:b/>
      <w:bCs/>
      <w:caps/>
      <w:sz w:val="20"/>
      <w:szCs w:val="20"/>
    </w:rPr>
  </w:style>
  <w:style w:type="paragraph" w:styleId="a8">
    <w:name w:val="Body Text Indent"/>
    <w:basedOn w:val="a"/>
    <w:link w:val="a9"/>
    <w:uiPriority w:val="99"/>
    <w:semiHidden/>
    <w:unhideWhenUsed/>
    <w:rsid w:val="0077081A"/>
    <w:pPr>
      <w:spacing w:after="120"/>
      <w:ind w:leftChars="200" w:left="420"/>
    </w:pPr>
  </w:style>
  <w:style w:type="character" w:customStyle="1" w:styleId="a9">
    <w:name w:val="正文文本缩进 字符"/>
    <w:basedOn w:val="a0"/>
    <w:link w:val="a8"/>
    <w:uiPriority w:val="99"/>
    <w:semiHidden/>
    <w:rsid w:val="0077081A"/>
    <w:rPr>
      <w:rFonts w:ascii="Times New Roman" w:eastAsia="宋体" w:hAnsi="Times New Roman" w:cs="Times New Roman"/>
      <w:szCs w:val="24"/>
    </w:rPr>
  </w:style>
  <w:style w:type="paragraph" w:styleId="20">
    <w:name w:val="Body Text First Indent 2"/>
    <w:basedOn w:val="a8"/>
    <w:link w:val="22"/>
    <w:uiPriority w:val="99"/>
    <w:unhideWhenUsed/>
    <w:rsid w:val="0077081A"/>
  </w:style>
  <w:style w:type="character" w:customStyle="1" w:styleId="22">
    <w:name w:val="正文文本首行缩进 2 字符"/>
    <w:basedOn w:val="a9"/>
    <w:link w:val="20"/>
    <w:uiPriority w:val="99"/>
    <w:rsid w:val="0077081A"/>
    <w:rPr>
      <w:rFonts w:ascii="Times New Roman" w:eastAsia="宋体" w:hAnsi="Times New Roman" w:cs="Times New Roman"/>
      <w:szCs w:val="24"/>
    </w:rPr>
  </w:style>
  <w:style w:type="character" w:customStyle="1" w:styleId="30">
    <w:name w:val="标题 3 字符"/>
    <w:basedOn w:val="a0"/>
    <w:link w:val="3"/>
    <w:uiPriority w:val="9"/>
    <w:semiHidden/>
    <w:rsid w:val="001778AE"/>
    <w:rPr>
      <w:rFonts w:ascii="Times New Roman" w:eastAsia="宋体" w:hAnsi="Times New Roman" w:cs="Times New Roman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483AE6"/>
  </w:style>
  <w:style w:type="paragraph" w:customStyle="1" w:styleId="ace-line">
    <w:name w:val="ace-line"/>
    <w:basedOn w:val="a"/>
    <w:rsid w:val="000F3348"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4E7F58"/>
    <w:pPr>
      <w:widowControl/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18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72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26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4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3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12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8DC3D-3897-4AA2-8F22-E0B32A552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23</Pages>
  <Words>1201</Words>
  <Characters>6851</Characters>
  <Application>Microsoft Office Word</Application>
  <DocSecurity>0</DocSecurity>
  <Lines>57</Lines>
  <Paragraphs>16</Paragraphs>
  <ScaleCrop>false</ScaleCrop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叶 神</dc:creator>
  <cp:keywords/>
  <dc:description/>
  <cp:lastModifiedBy>四点海棠 未眠</cp:lastModifiedBy>
  <cp:revision>7</cp:revision>
  <dcterms:created xsi:type="dcterms:W3CDTF">2023-02-28T09:34:00Z</dcterms:created>
  <dcterms:modified xsi:type="dcterms:W3CDTF">2023-03-03T11:07:00Z</dcterms:modified>
</cp:coreProperties>
</file>